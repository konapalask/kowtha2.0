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1BD7" w:rsidRDefault="00ED1BD7" w:rsidP="00ED1BD7">
      <w:pPr>
        <w:rPr>
          <w:rFonts w:ascii="Verdana" w:hAnsi="Verdana"/>
        </w:rPr>
      </w:pPr>
      <w:r w:rsidRPr="00BA77DB">
        <w:rPr>
          <w:rFonts w:ascii="Verdana" w:hAnsi="Verdana"/>
          <w:b/>
          <w:i/>
          <w:color w:val="000080"/>
          <w:sz w:val="44"/>
          <w:szCs w:val="48"/>
        </w:rPr>
        <w:t>KOWTHA &amp; CO.,</w:t>
      </w:r>
      <w:r w:rsidRPr="00BA77DB">
        <w:rPr>
          <w:rFonts w:ascii="Verdana" w:hAnsi="Verdana"/>
          <w:sz w:val="44"/>
        </w:rPr>
        <w:tab/>
      </w:r>
      <w:r w:rsidRPr="00BA77DB">
        <w:rPr>
          <w:rFonts w:ascii="Verdana" w:hAnsi="Verdana"/>
          <w:sz w:val="44"/>
        </w:rPr>
        <w:tab/>
      </w:r>
      <w:r>
        <w:rPr>
          <w:rFonts w:ascii="Verdana" w:hAnsi="Verdana"/>
          <w:sz w:val="44"/>
        </w:rPr>
        <w:t xml:space="preserve">           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  <w:t xml:space="preserve">       </w:t>
      </w:r>
      <w:r>
        <w:rPr>
          <w:rFonts w:ascii="Verdana" w:hAnsi="Verdana"/>
          <w:b/>
          <w:i/>
          <w:color w:val="0000FF"/>
          <w:szCs w:val="26"/>
        </w:rPr>
        <w:t>CHARTERED ACCOUNTANTS</w:t>
      </w:r>
      <w:r>
        <w:rPr>
          <w:rFonts w:ascii="Verdana" w:hAnsi="Verdana"/>
        </w:rPr>
        <w:t xml:space="preserve">                                                   9490008968 </w:t>
      </w:r>
    </w:p>
    <w:p w:rsidR="00ED1BD7" w:rsidRPr="00DB07D9" w:rsidRDefault="00ED1BD7" w:rsidP="00ED1BD7">
      <w:pPr>
        <w:rPr>
          <w:rFonts w:ascii="Verdana" w:hAnsi="Verdana"/>
        </w:rPr>
      </w:pPr>
      <w:r>
        <w:rPr>
          <w:rFonts w:ascii="Verdana" w:hAnsi="Verdana"/>
        </w:rPr>
        <w:t>Flat No</w:t>
      </w:r>
      <w:r w:rsidRPr="00DB07D9">
        <w:rPr>
          <w:rFonts w:ascii="Verdana" w:hAnsi="Verdana"/>
        </w:rPr>
        <w:t xml:space="preserve">. 501, </w:t>
      </w:r>
      <w:r>
        <w:rPr>
          <w:rFonts w:ascii="Verdana" w:hAnsi="Verdana"/>
        </w:rPr>
        <w:t>AB Heights</w:t>
      </w:r>
      <w:r w:rsidRPr="00DB07D9">
        <w:rPr>
          <w:rFonts w:ascii="Verdana" w:hAnsi="Verdana"/>
        </w:rPr>
        <w:t xml:space="preserve">, </w:t>
      </w:r>
      <w:r>
        <w:rPr>
          <w:rFonts w:ascii="Verdana" w:hAnsi="Verdana"/>
        </w:rPr>
        <w:t>Prem Nagar Colony</w:t>
      </w:r>
      <w:r w:rsidRPr="00DB07D9">
        <w:rPr>
          <w:rFonts w:ascii="Verdana" w:hAnsi="Verdana"/>
        </w:rPr>
        <w:tab/>
      </w:r>
      <w:r w:rsidRPr="00DB07D9">
        <w:rPr>
          <w:rFonts w:ascii="Verdana" w:hAnsi="Verdana"/>
        </w:rPr>
        <w:tab/>
      </w:r>
      <w:r w:rsidRPr="00DB07D9">
        <w:rPr>
          <w:rFonts w:ascii="Verdana" w:hAnsi="Verdana"/>
        </w:rPr>
        <w:tab/>
        <w:t xml:space="preserve">  </w:t>
      </w:r>
      <w:r w:rsidRPr="00DB07D9">
        <w:rPr>
          <w:rFonts w:ascii="Verdana" w:hAnsi="Verdana"/>
        </w:rPr>
        <w:tab/>
      </w:r>
      <w:r>
        <w:rPr>
          <w:rFonts w:ascii="Verdana" w:hAnsi="Verdana"/>
        </w:rPr>
        <w:t xml:space="preserve"> </w:t>
      </w:r>
    </w:p>
    <w:p w:rsidR="00ED1BD7" w:rsidRPr="00DB07D9" w:rsidRDefault="00ED1BD7" w:rsidP="00ED1BD7">
      <w:pPr>
        <w:rPr>
          <w:rFonts w:ascii="Verdana" w:hAnsi="Verdana"/>
        </w:rPr>
      </w:pPr>
      <w:r>
        <w:rPr>
          <w:rFonts w:ascii="Verdana" w:hAnsi="Verdana"/>
        </w:rPr>
        <w:t>Road No. 1, Banjara Hills, Hyderabad-500 033          Mail ID: kowthaTS</w:t>
      </w:r>
      <w:r w:rsidRPr="00DB07D9">
        <w:rPr>
          <w:rFonts w:ascii="Verdana" w:hAnsi="Verdana"/>
        </w:rPr>
        <w:t>@gmail.com</w:t>
      </w:r>
    </w:p>
    <w:p w:rsidR="00963696" w:rsidRDefault="00963696">
      <w:pPr>
        <w:rPr>
          <w:rFonts w:ascii="Calibri" w:hAnsi="Calibri"/>
          <w:b/>
          <w:i/>
          <w:color w:val="000080"/>
          <w:sz w:val="52"/>
          <w:szCs w:val="48"/>
        </w:rPr>
      </w:pPr>
    </w:p>
    <w:p w:rsidR="00963696" w:rsidRDefault="00963696">
      <w:pPr>
        <w:pStyle w:val="Header"/>
        <w:tabs>
          <w:tab w:val="clear" w:pos="4320"/>
          <w:tab w:val="clear" w:pos="8640"/>
          <w:tab w:val="center" w:pos="3420"/>
          <w:tab w:val="right" w:pos="8100"/>
        </w:tabs>
        <w:ind w:left="-900"/>
        <w:jc w:val="right"/>
        <w:rPr>
          <w:rFonts w:ascii="Calibri" w:hAnsi="Calibri"/>
          <w:b/>
          <w:sz w:val="18"/>
          <w:szCs w:val="18"/>
        </w:rPr>
      </w:pPr>
    </w:p>
    <w:p w:rsidR="00D20077" w:rsidRDefault="00963696" w:rsidP="00D20077">
      <w:pPr>
        <w:pStyle w:val="Header"/>
        <w:tabs>
          <w:tab w:val="clear" w:pos="4320"/>
          <w:tab w:val="clear" w:pos="8640"/>
          <w:tab w:val="center" w:pos="3420"/>
          <w:tab w:val="right" w:pos="8100"/>
        </w:tabs>
        <w:ind w:left="-900"/>
        <w:jc w:val="center"/>
        <w:rPr>
          <w:rFonts w:ascii="Calibri" w:hAnsi="Calibri"/>
          <w:b/>
          <w:sz w:val="32"/>
          <w:szCs w:val="22"/>
        </w:rPr>
      </w:pPr>
      <w:r>
        <w:rPr>
          <w:rFonts w:ascii="Calibri" w:hAnsi="Calibri"/>
          <w:b/>
          <w:sz w:val="32"/>
          <w:szCs w:val="22"/>
        </w:rPr>
        <w:t>DCB BANK LTD</w:t>
      </w:r>
    </w:p>
    <w:p w:rsidR="00963696" w:rsidRDefault="00963696" w:rsidP="00D20077">
      <w:pPr>
        <w:pStyle w:val="Header"/>
        <w:tabs>
          <w:tab w:val="clear" w:pos="4320"/>
          <w:tab w:val="clear" w:pos="8640"/>
          <w:tab w:val="center" w:pos="3420"/>
          <w:tab w:val="right" w:pos="8100"/>
        </w:tabs>
        <w:ind w:left="-900"/>
        <w:jc w:val="center"/>
        <w:rPr>
          <w:rFonts w:ascii="Calibri" w:hAnsi="Calibri"/>
          <w:b/>
        </w:rPr>
      </w:pPr>
      <w:r>
        <w:rPr>
          <w:rFonts w:ascii="Calibri" w:hAnsi="Calibri"/>
          <w:b/>
        </w:rPr>
        <w:t xml:space="preserve">PD &amp; </w:t>
      </w:r>
      <w:r w:rsidR="00EA4516">
        <w:rPr>
          <w:rFonts w:ascii="Calibri" w:hAnsi="Calibri"/>
          <w:b/>
        </w:rPr>
        <w:t>VERIFICATION REPORT</w:t>
      </w:r>
    </w:p>
    <w:p w:rsidR="00963696" w:rsidRDefault="00963696">
      <w:pPr>
        <w:jc w:val="center"/>
        <w:rPr>
          <w:rFonts w:ascii="Calibri" w:hAnsi="Calibri"/>
          <w:b/>
        </w:rPr>
      </w:pPr>
    </w:p>
    <w:p w:rsidR="00963696" w:rsidRDefault="00963696">
      <w:pPr>
        <w:rPr>
          <w:rFonts w:ascii="Calibri" w:hAnsi="Calibri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484"/>
        <w:gridCol w:w="360"/>
        <w:gridCol w:w="3650"/>
      </w:tblGrid>
      <w:tr w:rsidR="00963696"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Date Of Visit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: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3696" w:rsidRDefault="004903A3" w:rsidP="004903A3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12</w:t>
            </w:r>
            <w:r w:rsidR="00D42161">
              <w:rPr>
                <w:rFonts w:ascii="Calibri" w:hAnsi="Calibri"/>
              </w:rPr>
              <w:t>-</w:t>
            </w:r>
            <w:r>
              <w:rPr>
                <w:rFonts w:ascii="Calibri" w:hAnsi="Calibri"/>
              </w:rPr>
              <w:t>02</w:t>
            </w:r>
            <w:r w:rsidR="00D42161">
              <w:rPr>
                <w:rFonts w:ascii="Calibri" w:hAnsi="Calibri"/>
              </w:rPr>
              <w:t>-</w:t>
            </w:r>
            <w:r>
              <w:rPr>
                <w:rFonts w:ascii="Calibri" w:hAnsi="Calibri"/>
              </w:rPr>
              <w:t>2025</w:t>
            </w:r>
          </w:p>
        </w:tc>
      </w:tr>
      <w:tr w:rsidR="00963696"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Person(S) Met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: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3696" w:rsidRDefault="0045004F" w:rsidP="00A85CAC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Mr. </w:t>
            </w:r>
            <w:r w:rsidR="00A85CAC">
              <w:rPr>
                <w:rFonts w:ascii="Calibri" w:hAnsi="Calibri"/>
              </w:rPr>
              <w:t>XXXX</w:t>
            </w:r>
          </w:p>
        </w:tc>
      </w:tr>
    </w:tbl>
    <w:p w:rsidR="00963696" w:rsidRDefault="00963696">
      <w:pPr>
        <w:tabs>
          <w:tab w:val="left" w:pos="5085"/>
        </w:tabs>
        <w:rPr>
          <w:rFonts w:ascii="Calibri" w:hAnsi="Calibri"/>
        </w:rPr>
      </w:pPr>
      <w:r>
        <w:rPr>
          <w:rFonts w:ascii="Calibri" w:hAnsi="Calibri"/>
        </w:rPr>
        <w:tab/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484"/>
        <w:gridCol w:w="360"/>
        <w:gridCol w:w="6076"/>
      </w:tblGrid>
      <w:tr w:rsidR="00963696"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Name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:</w:t>
            </w:r>
          </w:p>
        </w:tc>
        <w:tc>
          <w:tcPr>
            <w:tcW w:w="6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3696" w:rsidRDefault="004903A3" w:rsidP="00A85CAC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Mr</w:t>
            </w:r>
            <w:r w:rsidR="004A5784">
              <w:rPr>
                <w:rFonts w:ascii="Calibri" w:hAnsi="Calibri"/>
              </w:rPr>
              <w:t>s</w:t>
            </w:r>
            <w:r>
              <w:rPr>
                <w:rFonts w:ascii="Calibri" w:hAnsi="Calibri"/>
              </w:rPr>
              <w:t xml:space="preserve">. </w:t>
            </w:r>
            <w:r w:rsidR="00A85CAC">
              <w:rPr>
                <w:rFonts w:ascii="Calibri" w:hAnsi="Calibri"/>
              </w:rPr>
              <w:t>XXXX</w:t>
            </w:r>
            <w:r w:rsidR="004A5784">
              <w:rPr>
                <w:rFonts w:ascii="Calibri" w:hAnsi="Calibri"/>
              </w:rPr>
              <w:t xml:space="preserve"> </w:t>
            </w:r>
          </w:p>
        </w:tc>
      </w:tr>
      <w:tr w:rsidR="00963696"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Designation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:</w:t>
            </w:r>
          </w:p>
        </w:tc>
        <w:tc>
          <w:tcPr>
            <w:tcW w:w="6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3696" w:rsidRDefault="00333444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Proprietor</w:t>
            </w:r>
          </w:p>
        </w:tc>
      </w:tr>
      <w:tr w:rsidR="00963696"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Years Of Service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:</w:t>
            </w:r>
          </w:p>
        </w:tc>
        <w:tc>
          <w:tcPr>
            <w:tcW w:w="6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3696" w:rsidRDefault="00FE0AA3" w:rsidP="0045004F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10</w:t>
            </w:r>
            <w:r w:rsidR="00AE5161">
              <w:rPr>
                <w:rFonts w:ascii="Calibri" w:hAnsi="Calibri"/>
              </w:rPr>
              <w:t xml:space="preserve"> </w:t>
            </w:r>
            <w:r w:rsidR="00AC66C6">
              <w:rPr>
                <w:rFonts w:ascii="Calibri" w:hAnsi="Calibri"/>
              </w:rPr>
              <w:t xml:space="preserve">Years </w:t>
            </w:r>
          </w:p>
        </w:tc>
      </w:tr>
    </w:tbl>
    <w:p w:rsidR="00963696" w:rsidRDefault="00963696">
      <w:pPr>
        <w:tabs>
          <w:tab w:val="left" w:pos="5085"/>
        </w:tabs>
        <w:rPr>
          <w:rFonts w:ascii="Calibri" w:hAnsi="Calibri"/>
        </w:rPr>
      </w:pPr>
      <w:r>
        <w:rPr>
          <w:rFonts w:ascii="Calibri" w:hAnsi="Calibri"/>
        </w:rPr>
        <w:tab/>
      </w:r>
    </w:p>
    <w:tbl>
      <w:tblPr>
        <w:tblW w:w="0" w:type="auto"/>
        <w:tblInd w:w="-12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08"/>
        <w:gridCol w:w="360"/>
        <w:gridCol w:w="360"/>
        <w:gridCol w:w="1890"/>
        <w:gridCol w:w="1807"/>
        <w:gridCol w:w="1576"/>
        <w:gridCol w:w="60"/>
        <w:gridCol w:w="40"/>
      </w:tblGrid>
      <w:tr w:rsidR="00963696" w:rsidTr="009C5BEF">
        <w:trPr>
          <w:trHeight w:val="1424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Borrower’s Name and Address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:</w:t>
            </w:r>
          </w:p>
        </w:tc>
        <w:tc>
          <w:tcPr>
            <w:tcW w:w="563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A5784" w:rsidRDefault="004A5784" w:rsidP="00AC66C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Mrs</w:t>
            </w:r>
            <w:r w:rsidR="00A85CAC">
              <w:rPr>
                <w:rFonts w:ascii="Calibri" w:hAnsi="Calibri"/>
              </w:rPr>
              <w:t>XXXXX</w:t>
            </w:r>
            <w:r>
              <w:rPr>
                <w:rFonts w:ascii="Calibri" w:hAnsi="Calibri"/>
              </w:rPr>
              <w:t xml:space="preserve"> </w:t>
            </w:r>
          </w:p>
          <w:p w:rsidR="00AC66C6" w:rsidRDefault="00333444" w:rsidP="00AC66C6">
            <w:pPr>
              <w:snapToGrid w:val="0"/>
              <w:rPr>
                <w:rFonts w:ascii="Calibri" w:hAnsi="Calibri"/>
              </w:rPr>
            </w:pPr>
            <w:r w:rsidRPr="00333444">
              <w:rPr>
                <w:rFonts w:ascii="Calibri" w:hAnsi="Calibri"/>
                <w:b/>
                <w:bCs/>
              </w:rPr>
              <w:t xml:space="preserve">Residence </w:t>
            </w:r>
            <w:r w:rsidR="00C8004A" w:rsidRPr="00333444">
              <w:rPr>
                <w:rFonts w:ascii="Calibri" w:hAnsi="Calibri"/>
                <w:b/>
                <w:bCs/>
              </w:rPr>
              <w:t>address</w:t>
            </w:r>
            <w:r w:rsidR="00AC66C6">
              <w:rPr>
                <w:rFonts w:ascii="Calibri" w:hAnsi="Calibri"/>
              </w:rPr>
              <w:t xml:space="preserve">: </w:t>
            </w:r>
            <w:r w:rsidR="00A85CAC">
              <w:rPr>
                <w:rFonts w:ascii="Calibri" w:hAnsi="Calibri"/>
              </w:rPr>
              <w:t>XXXX</w:t>
            </w:r>
          </w:p>
          <w:p w:rsidR="005C30BA" w:rsidRPr="00BE0AC3" w:rsidRDefault="009C5BEF" w:rsidP="00A85CAC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</w:rPr>
              <w:t xml:space="preserve">Business </w:t>
            </w:r>
            <w:r w:rsidR="00C8004A" w:rsidRPr="00333444">
              <w:rPr>
                <w:rFonts w:ascii="Calibri" w:hAnsi="Calibri"/>
                <w:b/>
                <w:bCs/>
              </w:rPr>
              <w:t>Address</w:t>
            </w:r>
            <w:r w:rsidR="00C8004A">
              <w:rPr>
                <w:rFonts w:ascii="Calibri" w:hAnsi="Calibri"/>
              </w:rPr>
              <w:t>: -</w:t>
            </w:r>
            <w:r w:rsidR="002E4AEB">
              <w:rPr>
                <w:rFonts w:ascii="Calibri" w:hAnsi="Calibri"/>
              </w:rPr>
              <w:t xml:space="preserve"> </w:t>
            </w:r>
            <w:r w:rsidR="00A85CAC">
              <w:rPr>
                <w:rFonts w:ascii="Calibri" w:hAnsi="Calibri"/>
              </w:rPr>
              <w:t>XXXX</w:t>
            </w:r>
          </w:p>
        </w:tc>
        <w:tc>
          <w:tcPr>
            <w:tcW w:w="60" w:type="dxa"/>
            <w:tcBorders>
              <w:left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</w:p>
        </w:tc>
        <w:tc>
          <w:tcPr>
            <w:tcW w:w="40" w:type="dxa"/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</w:p>
        </w:tc>
      </w:tr>
      <w:tr w:rsidR="00963696"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Other site(s) of the Borrower / site(s)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:</w:t>
            </w:r>
          </w:p>
        </w:tc>
        <w:tc>
          <w:tcPr>
            <w:tcW w:w="563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5271F2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-</w:t>
            </w:r>
          </w:p>
        </w:tc>
        <w:tc>
          <w:tcPr>
            <w:tcW w:w="60" w:type="dxa"/>
            <w:tcBorders>
              <w:left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</w:p>
        </w:tc>
        <w:tc>
          <w:tcPr>
            <w:tcW w:w="40" w:type="dxa"/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</w:p>
        </w:tc>
      </w:tr>
      <w:tr w:rsidR="00963696"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Constitution of Borrower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:</w:t>
            </w:r>
          </w:p>
        </w:tc>
        <w:tc>
          <w:tcPr>
            <w:tcW w:w="563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333444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Proprietor</w:t>
            </w:r>
          </w:p>
        </w:tc>
        <w:tc>
          <w:tcPr>
            <w:tcW w:w="60" w:type="dxa"/>
            <w:tcBorders>
              <w:left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</w:p>
        </w:tc>
        <w:tc>
          <w:tcPr>
            <w:tcW w:w="40" w:type="dxa"/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</w:p>
        </w:tc>
      </w:tr>
      <w:tr w:rsidR="00963696"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Details of Directors &amp; Proprietor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:</w:t>
            </w:r>
          </w:p>
        </w:tc>
        <w:tc>
          <w:tcPr>
            <w:tcW w:w="563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A03BF" w:rsidRPr="00CC7CC6" w:rsidRDefault="00963696" w:rsidP="00BA03BF">
            <w:pPr>
              <w:snapToGrid w:val="0"/>
              <w:rPr>
                <w:rFonts w:ascii="Calibri" w:hAnsi="Calibri"/>
                <w:lang w:val="it-IT"/>
              </w:rPr>
            </w:pPr>
            <w:r w:rsidRPr="00CC7CC6">
              <w:rPr>
                <w:rFonts w:ascii="Calibri" w:hAnsi="Calibri"/>
                <w:lang w:val="it-IT"/>
              </w:rPr>
              <w:t xml:space="preserve"> </w:t>
            </w:r>
            <w:r w:rsidR="004A5784" w:rsidRPr="00CC7CC6">
              <w:rPr>
                <w:rFonts w:ascii="Calibri" w:hAnsi="Calibri"/>
                <w:lang w:val="it-IT"/>
              </w:rPr>
              <w:t xml:space="preserve">Mrs. </w:t>
            </w:r>
            <w:r w:rsidR="00A85CAC">
              <w:rPr>
                <w:rFonts w:ascii="Calibri" w:hAnsi="Calibri"/>
                <w:lang w:val="it-IT"/>
              </w:rPr>
              <w:t>XXXX</w:t>
            </w:r>
            <w:r w:rsidR="004A5784" w:rsidRPr="00CC7CC6">
              <w:rPr>
                <w:rFonts w:ascii="Calibri" w:hAnsi="Calibri"/>
                <w:lang w:val="it-IT"/>
              </w:rPr>
              <w:t xml:space="preserve"> </w:t>
            </w:r>
            <w:r w:rsidR="00AC66C6" w:rsidRPr="00CC7CC6">
              <w:rPr>
                <w:rFonts w:ascii="Calibri" w:hAnsi="Calibri"/>
                <w:lang w:val="it-IT"/>
              </w:rPr>
              <w:t>(Proprietor)</w:t>
            </w:r>
          </w:p>
          <w:p w:rsidR="00963696" w:rsidRDefault="00333444" w:rsidP="00A85CAC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of </w:t>
            </w:r>
            <w:r w:rsidR="000D0E03" w:rsidRPr="00C04B9B">
              <w:rPr>
                <w:rFonts w:ascii="Calibri" w:hAnsi="Calibri" w:cs="Calibri"/>
              </w:rPr>
              <w:t xml:space="preserve">M/S. </w:t>
            </w:r>
            <w:r w:rsidR="00A85CAC">
              <w:rPr>
                <w:rFonts w:ascii="Calibri" w:hAnsi="Calibri" w:cs="Calibri"/>
              </w:rPr>
              <w:t>XXXX</w:t>
            </w:r>
            <w:r w:rsidR="004F6BA2">
              <w:rPr>
                <w:rFonts w:ascii="Calibri" w:hAnsi="Calibri" w:cs="Calibri"/>
              </w:rPr>
              <w:t>,</w:t>
            </w:r>
            <w:r>
              <w:rPr>
                <w:rFonts w:ascii="Calibri" w:hAnsi="Calibri"/>
              </w:rPr>
              <w:t xml:space="preserve"> </w:t>
            </w:r>
            <w:r w:rsidR="004A5784">
              <w:rPr>
                <w:rFonts w:ascii="Calibri" w:hAnsi="Calibri"/>
              </w:rPr>
              <w:t>her</w:t>
            </w:r>
            <w:r>
              <w:rPr>
                <w:rFonts w:ascii="Calibri" w:hAnsi="Calibri"/>
              </w:rPr>
              <w:t xml:space="preserve"> education qualification is </w:t>
            </w:r>
            <w:r w:rsidR="00BA03BF">
              <w:rPr>
                <w:rFonts w:ascii="Calibri" w:hAnsi="Calibri"/>
              </w:rPr>
              <w:t xml:space="preserve"> </w:t>
            </w:r>
            <w:r w:rsidR="00EF5719">
              <w:rPr>
                <w:rFonts w:ascii="Calibri" w:hAnsi="Calibri"/>
              </w:rPr>
              <w:t>below 10</w:t>
            </w:r>
            <w:r w:rsidR="00EF5719" w:rsidRPr="00EF5719">
              <w:rPr>
                <w:rFonts w:ascii="Calibri" w:hAnsi="Calibri"/>
                <w:vertAlign w:val="superscript"/>
              </w:rPr>
              <w:t>th</w:t>
            </w:r>
            <w:r w:rsidR="00EF5719">
              <w:rPr>
                <w:rFonts w:ascii="Calibri" w:hAnsi="Calibri"/>
              </w:rPr>
              <w:t xml:space="preserve"> class</w:t>
            </w:r>
            <w:r w:rsidR="00AE5161" w:rsidRPr="00AE5161">
              <w:rPr>
                <w:rFonts w:ascii="Calibri" w:hAnsi="Calibri"/>
              </w:rPr>
              <w:t xml:space="preserve"> </w:t>
            </w:r>
            <w:r w:rsidR="009F73A4">
              <w:rPr>
                <w:rFonts w:ascii="Calibri" w:hAnsi="Calibri"/>
              </w:rPr>
              <w:t xml:space="preserve">and native of </w:t>
            </w:r>
            <w:r w:rsidR="00AE5161">
              <w:rPr>
                <w:rFonts w:ascii="Calibri" w:hAnsi="Calibri"/>
              </w:rPr>
              <w:t>Warangal.</w:t>
            </w:r>
          </w:p>
        </w:tc>
        <w:tc>
          <w:tcPr>
            <w:tcW w:w="60" w:type="dxa"/>
            <w:tcBorders>
              <w:left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</w:p>
        </w:tc>
        <w:tc>
          <w:tcPr>
            <w:tcW w:w="40" w:type="dxa"/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</w:p>
        </w:tc>
      </w:tr>
      <w:tr w:rsidR="00963696">
        <w:tblPrEx>
          <w:tblCellMar>
            <w:left w:w="108" w:type="dxa"/>
            <w:right w:w="108" w:type="dxa"/>
          </w:tblCellMar>
        </w:tblPrEx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Name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Age    (in Yrs)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Qualifications 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Responsibilities</w:t>
            </w:r>
          </w:p>
        </w:tc>
        <w:tc>
          <w:tcPr>
            <w:tcW w:w="16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Share holding Pattern (in %)</w:t>
            </w:r>
          </w:p>
        </w:tc>
      </w:tr>
      <w:tr w:rsidR="00963696">
        <w:tblPrEx>
          <w:tblCellMar>
            <w:left w:w="108" w:type="dxa"/>
            <w:right w:w="108" w:type="dxa"/>
          </w:tblCellMar>
        </w:tblPrEx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4A5784" w:rsidP="00A85CAC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Mrs. </w:t>
            </w:r>
            <w:r w:rsidR="00A85CAC">
              <w:rPr>
                <w:rFonts w:ascii="Calibri" w:hAnsi="Calibri"/>
              </w:rPr>
              <w:t>XXXXX</w:t>
            </w:r>
            <w:r>
              <w:rPr>
                <w:rFonts w:ascii="Calibri" w:hAnsi="Calibri"/>
              </w:rPr>
              <w:t xml:space="preserve"> 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4A5784" w:rsidP="0045004F">
            <w:pPr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2A340F" w:rsidP="0045004F">
            <w:pPr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Below 10</w:t>
            </w:r>
            <w:r w:rsidRPr="002A340F">
              <w:rPr>
                <w:rFonts w:ascii="Calibri" w:hAnsi="Calibri"/>
                <w:vertAlign w:val="superscript"/>
              </w:rPr>
              <w:t>th</w:t>
            </w:r>
            <w:r>
              <w:rPr>
                <w:rFonts w:ascii="Calibri" w:hAnsi="Calibri"/>
              </w:rPr>
              <w:t xml:space="preserve"> class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C536D8">
            <w:pPr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 [Proprietor]</w:t>
            </w:r>
          </w:p>
        </w:tc>
        <w:tc>
          <w:tcPr>
            <w:tcW w:w="16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3696" w:rsidRDefault="00AE5161">
            <w:pPr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-</w:t>
            </w:r>
          </w:p>
        </w:tc>
      </w:tr>
    </w:tbl>
    <w:p w:rsidR="00963696" w:rsidRDefault="00963696"/>
    <w:p w:rsidR="00963696" w:rsidRDefault="00963696">
      <w:pPr>
        <w:numPr>
          <w:ilvl w:val="0"/>
          <w:numId w:val="2"/>
        </w:numPr>
        <w:rPr>
          <w:rFonts w:ascii="Calibri" w:hAnsi="Calibri"/>
          <w:b/>
          <w:i/>
        </w:rPr>
      </w:pPr>
      <w:r>
        <w:rPr>
          <w:rFonts w:ascii="Calibri" w:hAnsi="Calibri"/>
          <w:b/>
          <w:i/>
        </w:rPr>
        <w:t xml:space="preserve"> History</w:t>
      </w:r>
    </w:p>
    <w:tbl>
      <w:tblPr>
        <w:tblW w:w="0" w:type="auto"/>
        <w:tblInd w:w="-25" w:type="dxa"/>
        <w:tblLayout w:type="fixed"/>
        <w:tblLook w:val="0000" w:firstRow="0" w:lastRow="0" w:firstColumn="0" w:lastColumn="0" w:noHBand="0" w:noVBand="0"/>
      </w:tblPr>
      <w:tblGrid>
        <w:gridCol w:w="3075"/>
        <w:gridCol w:w="293"/>
        <w:gridCol w:w="5661"/>
      </w:tblGrid>
      <w:tr w:rsidR="002E4AEB">
        <w:trPr>
          <w:trHeight w:val="260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E4AEB" w:rsidRDefault="002E4AEB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Year of Establishment</w:t>
            </w:r>
          </w:p>
        </w:tc>
        <w:tc>
          <w:tcPr>
            <w:tcW w:w="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E4AEB" w:rsidRDefault="002E4AEB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:</w:t>
            </w:r>
          </w:p>
        </w:tc>
        <w:tc>
          <w:tcPr>
            <w:tcW w:w="5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E4AEB" w:rsidRDefault="00FE0AA3" w:rsidP="002E4AEB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2014</w:t>
            </w:r>
          </w:p>
        </w:tc>
      </w:tr>
      <w:tr w:rsidR="00963696"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Any change in Ownership</w:t>
            </w:r>
          </w:p>
        </w:tc>
        <w:tc>
          <w:tcPr>
            <w:tcW w:w="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:</w:t>
            </w:r>
          </w:p>
        </w:tc>
        <w:tc>
          <w:tcPr>
            <w:tcW w:w="5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3696" w:rsidRPr="0045004F" w:rsidRDefault="00AE5161" w:rsidP="009F22E3">
            <w:pPr>
              <w:snapToGrid w:val="0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</w:rPr>
              <w:t xml:space="preserve">No  </w:t>
            </w:r>
          </w:p>
        </w:tc>
      </w:tr>
      <w:tr w:rsidR="00963696"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Registration / Affiliations</w:t>
            </w:r>
          </w:p>
        </w:tc>
        <w:tc>
          <w:tcPr>
            <w:tcW w:w="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:</w:t>
            </w:r>
          </w:p>
        </w:tc>
        <w:tc>
          <w:tcPr>
            <w:tcW w:w="5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3696" w:rsidRDefault="002E4AEB" w:rsidP="0045004F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Yes </w:t>
            </w:r>
          </w:p>
        </w:tc>
      </w:tr>
      <w:tr w:rsidR="00963696"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Any awards won</w:t>
            </w:r>
          </w:p>
        </w:tc>
        <w:tc>
          <w:tcPr>
            <w:tcW w:w="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:</w:t>
            </w:r>
          </w:p>
        </w:tc>
        <w:tc>
          <w:tcPr>
            <w:tcW w:w="5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3696" w:rsidRDefault="004B76D1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-</w:t>
            </w:r>
          </w:p>
        </w:tc>
      </w:tr>
      <w:tr w:rsidR="00963696"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Any change in registered office</w:t>
            </w:r>
          </w:p>
        </w:tc>
        <w:tc>
          <w:tcPr>
            <w:tcW w:w="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:</w:t>
            </w:r>
          </w:p>
        </w:tc>
        <w:tc>
          <w:tcPr>
            <w:tcW w:w="5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B76D1" w:rsidRDefault="0045004F" w:rsidP="004B76D1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-</w:t>
            </w:r>
          </w:p>
          <w:p w:rsidR="00963696" w:rsidRDefault="00963696">
            <w:pPr>
              <w:snapToGrid w:val="0"/>
              <w:rPr>
                <w:rFonts w:ascii="Calibri" w:hAnsi="Calibri"/>
              </w:rPr>
            </w:pPr>
          </w:p>
        </w:tc>
      </w:tr>
      <w:tr w:rsidR="00963696"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Legal proceedings</w:t>
            </w:r>
          </w:p>
        </w:tc>
        <w:tc>
          <w:tcPr>
            <w:tcW w:w="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:</w:t>
            </w:r>
          </w:p>
        </w:tc>
        <w:tc>
          <w:tcPr>
            <w:tcW w:w="5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3696" w:rsidRDefault="004B76D1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-</w:t>
            </w:r>
          </w:p>
        </w:tc>
      </w:tr>
      <w:tr w:rsidR="00963696"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Disputes</w:t>
            </w:r>
          </w:p>
        </w:tc>
        <w:tc>
          <w:tcPr>
            <w:tcW w:w="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:</w:t>
            </w:r>
          </w:p>
        </w:tc>
        <w:tc>
          <w:tcPr>
            <w:tcW w:w="5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3696" w:rsidRDefault="004B76D1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-</w:t>
            </w:r>
          </w:p>
        </w:tc>
      </w:tr>
    </w:tbl>
    <w:p w:rsidR="00963696" w:rsidRDefault="00963696">
      <w:pPr>
        <w:rPr>
          <w:rFonts w:ascii="Calibri" w:hAnsi="Calibri"/>
        </w:rPr>
      </w:pPr>
    </w:p>
    <w:p w:rsidR="009E4F1F" w:rsidRDefault="009E4F1F">
      <w:pPr>
        <w:rPr>
          <w:rFonts w:ascii="Calibri" w:hAnsi="Calibri"/>
        </w:rPr>
      </w:pPr>
    </w:p>
    <w:p w:rsidR="009E4F1F" w:rsidRDefault="009E4F1F">
      <w:pPr>
        <w:rPr>
          <w:rFonts w:ascii="Calibri" w:hAnsi="Calibri"/>
        </w:rPr>
      </w:pPr>
    </w:p>
    <w:p w:rsidR="00963696" w:rsidRDefault="00963696">
      <w:pPr>
        <w:rPr>
          <w:rFonts w:ascii="Calibri" w:hAnsi="Calibri"/>
        </w:rPr>
      </w:pPr>
    </w:p>
    <w:p w:rsidR="00963696" w:rsidRDefault="00963696">
      <w:pPr>
        <w:numPr>
          <w:ilvl w:val="0"/>
          <w:numId w:val="2"/>
        </w:numPr>
        <w:rPr>
          <w:rFonts w:ascii="Calibri" w:hAnsi="Calibri"/>
          <w:b/>
          <w:i/>
        </w:rPr>
      </w:pPr>
      <w:r>
        <w:rPr>
          <w:rFonts w:ascii="Calibri" w:hAnsi="Calibri"/>
          <w:b/>
          <w:i/>
        </w:rPr>
        <w:t>Business Activities</w:t>
      </w:r>
      <w:r>
        <w:rPr>
          <w:rFonts w:ascii="Calibri" w:hAnsi="Calibri"/>
          <w:b/>
          <w:i/>
        </w:rPr>
        <w:tab/>
      </w:r>
    </w:p>
    <w:tbl>
      <w:tblPr>
        <w:tblW w:w="0" w:type="auto"/>
        <w:tblInd w:w="-25" w:type="dxa"/>
        <w:tblLayout w:type="fixed"/>
        <w:tblLook w:val="0000" w:firstRow="0" w:lastRow="0" w:firstColumn="0" w:lastColumn="0" w:noHBand="0" w:noVBand="0"/>
      </w:tblPr>
      <w:tblGrid>
        <w:gridCol w:w="3075"/>
        <w:gridCol w:w="396"/>
        <w:gridCol w:w="5558"/>
      </w:tblGrid>
      <w:tr w:rsidR="00963696"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Business Profile</w:t>
            </w:r>
          </w:p>
        </w:tc>
        <w:tc>
          <w:tcPr>
            <w:tcW w:w="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:</w:t>
            </w:r>
          </w:p>
        </w:tc>
        <w:tc>
          <w:tcPr>
            <w:tcW w:w="5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3696" w:rsidRDefault="002E4AEB" w:rsidP="002A340F">
            <w:pPr>
              <w:snapToGrid w:val="0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Nature of the business is </w:t>
            </w:r>
            <w:r w:rsidR="002A340F" w:rsidRPr="002A340F">
              <w:rPr>
                <w:rFonts w:ascii="Calibri" w:hAnsi="Calibri"/>
              </w:rPr>
              <w:t>jewellery works</w:t>
            </w:r>
          </w:p>
        </w:tc>
      </w:tr>
      <w:tr w:rsidR="00963696"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Products</w:t>
            </w:r>
          </w:p>
        </w:tc>
        <w:tc>
          <w:tcPr>
            <w:tcW w:w="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:</w:t>
            </w:r>
          </w:p>
        </w:tc>
        <w:tc>
          <w:tcPr>
            <w:tcW w:w="5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3696" w:rsidRDefault="000336B9" w:rsidP="000336B9">
            <w:pPr>
              <w:pStyle w:val="BodyText"/>
              <w:widowControl w:val="0"/>
              <w:suppressAutoHyphens w:val="0"/>
              <w:autoSpaceDE w:val="0"/>
              <w:autoSpaceDN w:val="0"/>
              <w:jc w:val="left"/>
              <w:rPr>
                <w:rFonts w:ascii="Calibri" w:hAnsi="Calibri"/>
              </w:rPr>
            </w:pPr>
            <w:r w:rsidRPr="000336B9">
              <w:rPr>
                <w:rFonts w:ascii="Calibri" w:hAnsi="Calibri"/>
              </w:rPr>
              <w:t xml:space="preserve">Gold &amp; </w:t>
            </w:r>
            <w:r w:rsidR="00EA3ABA" w:rsidRPr="000336B9">
              <w:rPr>
                <w:rFonts w:ascii="Calibri" w:hAnsi="Calibri"/>
              </w:rPr>
              <w:t>Silver</w:t>
            </w:r>
            <w:r w:rsidRPr="000336B9">
              <w:rPr>
                <w:rFonts w:ascii="Calibri" w:hAnsi="Calibri"/>
              </w:rPr>
              <w:t xml:space="preserve"> Works</w:t>
            </w:r>
          </w:p>
        </w:tc>
      </w:tr>
    </w:tbl>
    <w:p w:rsidR="00963696" w:rsidRDefault="00963696">
      <w:pPr>
        <w:ind w:left="360"/>
        <w:rPr>
          <w:rFonts w:ascii="Calibri" w:hAnsi="Calibri"/>
        </w:rPr>
      </w:pPr>
    </w:p>
    <w:p w:rsidR="008E2EA5" w:rsidRDefault="008E2EA5">
      <w:pPr>
        <w:ind w:left="360"/>
        <w:rPr>
          <w:rFonts w:ascii="Calibri" w:hAnsi="Calibri"/>
        </w:rPr>
      </w:pPr>
    </w:p>
    <w:p w:rsidR="00963696" w:rsidRDefault="00963696">
      <w:pPr>
        <w:ind w:left="360"/>
        <w:rPr>
          <w:rFonts w:ascii="Calibri" w:hAnsi="Calibri"/>
          <w:b/>
          <w:i/>
        </w:rPr>
      </w:pPr>
      <w:r>
        <w:rPr>
          <w:rFonts w:ascii="Calibri" w:hAnsi="Calibri"/>
          <w:b/>
          <w:i/>
        </w:rPr>
        <w:t>3)   Business Set-up</w:t>
      </w:r>
    </w:p>
    <w:tbl>
      <w:tblPr>
        <w:tblW w:w="0" w:type="auto"/>
        <w:tblInd w:w="-25" w:type="dxa"/>
        <w:tblLayout w:type="fixed"/>
        <w:tblLook w:val="0000" w:firstRow="0" w:lastRow="0" w:firstColumn="0" w:lastColumn="0" w:noHBand="0" w:noVBand="0"/>
      </w:tblPr>
      <w:tblGrid>
        <w:gridCol w:w="2994"/>
        <w:gridCol w:w="477"/>
        <w:gridCol w:w="360"/>
        <w:gridCol w:w="1260"/>
        <w:gridCol w:w="3938"/>
      </w:tblGrid>
      <w:tr w:rsidR="00963696">
        <w:tc>
          <w:tcPr>
            <w:tcW w:w="34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Office set-up with overall look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:</w:t>
            </w:r>
          </w:p>
        </w:tc>
        <w:tc>
          <w:tcPr>
            <w:tcW w:w="5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526C" w:rsidRDefault="0046526C" w:rsidP="00132A41">
            <w:pPr>
              <w:pStyle w:val="Normal1"/>
              <w:numPr>
                <w:ilvl w:val="0"/>
                <w:numId w:val="30"/>
              </w:num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Applicant is not available during pd. So, pd done with Co-Applicant.</w:t>
            </w:r>
          </w:p>
          <w:p w:rsidR="00132A41" w:rsidRPr="00132A41" w:rsidRDefault="00132A41" w:rsidP="00132A41">
            <w:pPr>
              <w:pStyle w:val="Normal1"/>
              <w:numPr>
                <w:ilvl w:val="0"/>
                <w:numId w:val="30"/>
              </w:numPr>
              <w:spacing w:after="0" w:line="240" w:lineRule="auto"/>
              <w:rPr>
                <w:sz w:val="24"/>
              </w:rPr>
            </w:pPr>
            <w:r w:rsidRPr="00132A41">
              <w:rPr>
                <w:sz w:val="24"/>
              </w:rPr>
              <w:t xml:space="preserve">Applicant started the business with the name </w:t>
            </w:r>
            <w:r w:rsidRPr="00C04B9B">
              <w:t xml:space="preserve">M/S. </w:t>
            </w:r>
            <w:r w:rsidR="00A85CAC">
              <w:t>XXXX</w:t>
            </w:r>
            <w:r w:rsidRPr="00132A41">
              <w:rPr>
                <w:sz w:val="24"/>
              </w:rPr>
              <w:t xml:space="preserve"> in the year </w:t>
            </w:r>
            <w:r w:rsidR="00FE0AA3">
              <w:rPr>
                <w:sz w:val="24"/>
              </w:rPr>
              <w:t>2014</w:t>
            </w:r>
            <w:r w:rsidRPr="00132A41">
              <w:rPr>
                <w:sz w:val="24"/>
              </w:rPr>
              <w:t>.</w:t>
            </w:r>
          </w:p>
          <w:p w:rsidR="00132A41" w:rsidRPr="00132A41" w:rsidRDefault="00132A41" w:rsidP="00132A41">
            <w:pPr>
              <w:pStyle w:val="Normal1"/>
              <w:numPr>
                <w:ilvl w:val="0"/>
                <w:numId w:val="30"/>
              </w:numPr>
              <w:spacing w:after="0" w:line="240" w:lineRule="auto"/>
              <w:rPr>
                <w:sz w:val="24"/>
              </w:rPr>
            </w:pPr>
            <w:r w:rsidRPr="00132A41">
              <w:rPr>
                <w:sz w:val="24"/>
              </w:rPr>
              <w:t xml:space="preserve">It is sole proprietorship business and applicant is the sole proprietor of business and </w:t>
            </w:r>
            <w:r>
              <w:rPr>
                <w:sz w:val="24"/>
              </w:rPr>
              <w:t xml:space="preserve">Applicant’s spouse </w:t>
            </w:r>
            <w:r w:rsidRPr="00132A41">
              <w:rPr>
                <w:sz w:val="24"/>
              </w:rPr>
              <w:t xml:space="preserve">manages all business activities. </w:t>
            </w:r>
          </w:p>
          <w:p w:rsidR="00132A41" w:rsidRPr="00132A41" w:rsidRDefault="00132A41" w:rsidP="00132A41">
            <w:pPr>
              <w:pStyle w:val="Normal1"/>
              <w:numPr>
                <w:ilvl w:val="0"/>
                <w:numId w:val="30"/>
              </w:numPr>
              <w:spacing w:after="0" w:line="240" w:lineRule="auto"/>
              <w:rPr>
                <w:sz w:val="24"/>
              </w:rPr>
            </w:pPr>
            <w:r w:rsidRPr="00132A41">
              <w:rPr>
                <w:sz w:val="24"/>
              </w:rPr>
              <w:t xml:space="preserve">Nature of the business is making and selling of gold &amp; silver ornaments. </w:t>
            </w:r>
          </w:p>
          <w:p w:rsidR="00132A41" w:rsidRPr="00132A41" w:rsidRDefault="00132A41" w:rsidP="00132A41">
            <w:pPr>
              <w:pStyle w:val="Normal1"/>
              <w:numPr>
                <w:ilvl w:val="0"/>
                <w:numId w:val="30"/>
              </w:numPr>
              <w:spacing w:after="0" w:line="240" w:lineRule="auto"/>
              <w:rPr>
                <w:sz w:val="24"/>
              </w:rPr>
            </w:pPr>
            <w:r w:rsidRPr="00132A41">
              <w:rPr>
                <w:sz w:val="24"/>
              </w:rPr>
              <w:t xml:space="preserve">He provides Goldsmith services. </w:t>
            </w:r>
          </w:p>
          <w:p w:rsidR="00132A41" w:rsidRPr="00132A41" w:rsidRDefault="00132A41" w:rsidP="00132A41">
            <w:pPr>
              <w:pStyle w:val="Normal1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</w:rPr>
            </w:pPr>
            <w:r w:rsidRPr="00132A41">
              <w:rPr>
                <w:sz w:val="24"/>
              </w:rPr>
              <w:t>He makes all types of gold and silver ornaments.</w:t>
            </w:r>
          </w:p>
          <w:p w:rsidR="00132A41" w:rsidRPr="00132A41" w:rsidRDefault="00132A41" w:rsidP="00132A41">
            <w:pPr>
              <w:pStyle w:val="Normal1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</w:rPr>
            </w:pPr>
            <w:r w:rsidRPr="00132A41">
              <w:rPr>
                <w:sz w:val="24"/>
              </w:rPr>
              <w:t>He makes Gold and silver ornaments like chains, Rings, ear rings, Bracelets, pendants etc.,</w:t>
            </w:r>
          </w:p>
          <w:p w:rsidR="00132A41" w:rsidRPr="00132A41" w:rsidRDefault="00132A41" w:rsidP="00132A41">
            <w:pPr>
              <w:pStyle w:val="Normal1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</w:rPr>
            </w:pPr>
            <w:r w:rsidRPr="00132A41">
              <w:rPr>
                <w:sz w:val="24"/>
              </w:rPr>
              <w:t>He also makes silver ornaments like anklets, Silver Lockets, Silver rings etc.,</w:t>
            </w:r>
          </w:p>
          <w:p w:rsidR="00132A41" w:rsidRPr="00132A41" w:rsidRDefault="00132A41" w:rsidP="00132A41">
            <w:pPr>
              <w:pStyle w:val="Normal1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</w:rPr>
            </w:pPr>
            <w:r w:rsidRPr="00132A41">
              <w:rPr>
                <w:sz w:val="24"/>
              </w:rPr>
              <w:t xml:space="preserve">He charges 4%-5% as wastage on 10 grams of gold and 10%-15% on 100 grams of silver while making ornaments </w:t>
            </w:r>
          </w:p>
          <w:p w:rsidR="00132A41" w:rsidRPr="00132A41" w:rsidRDefault="00132A41" w:rsidP="00132A41">
            <w:pPr>
              <w:pStyle w:val="Normal1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</w:rPr>
            </w:pPr>
            <w:r w:rsidRPr="00132A41">
              <w:rPr>
                <w:sz w:val="24"/>
              </w:rPr>
              <w:t xml:space="preserve">This wastage is his income. </w:t>
            </w:r>
          </w:p>
          <w:p w:rsidR="00132A41" w:rsidRPr="00132A41" w:rsidRDefault="00132A41" w:rsidP="00132A41">
            <w:pPr>
              <w:pStyle w:val="Normal1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</w:rPr>
            </w:pPr>
            <w:r w:rsidRPr="00132A41">
              <w:rPr>
                <w:sz w:val="24"/>
              </w:rPr>
              <w:t xml:space="preserve">Besides that, he also provides small repairing services which he charges as per work. </w:t>
            </w:r>
          </w:p>
          <w:p w:rsidR="00132A41" w:rsidRPr="00132A41" w:rsidRDefault="00132A41" w:rsidP="00132A41">
            <w:pPr>
              <w:pStyle w:val="Normal1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</w:rPr>
            </w:pPr>
            <w:r w:rsidRPr="00132A41">
              <w:rPr>
                <w:sz w:val="24"/>
              </w:rPr>
              <w:t>Customers will give old gold or he purchases gold in market which is required for making ornaments.</w:t>
            </w:r>
          </w:p>
          <w:p w:rsidR="00132A41" w:rsidRPr="00132A41" w:rsidRDefault="00132A41" w:rsidP="00132A41">
            <w:pPr>
              <w:pStyle w:val="Normal1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</w:rPr>
            </w:pPr>
            <w:r w:rsidRPr="00132A41">
              <w:rPr>
                <w:sz w:val="24"/>
              </w:rPr>
              <w:t>It is a Seasonal business and business will be high in marriage and festival seasons like Diwali, Dussehra, Dhanteras, Varalakhsmi Pooja festival etc.,</w:t>
            </w:r>
          </w:p>
          <w:p w:rsidR="00132A41" w:rsidRPr="00132A41" w:rsidRDefault="00132A41" w:rsidP="00132A41">
            <w:pPr>
              <w:pStyle w:val="Normal1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</w:rPr>
            </w:pPr>
            <w:r w:rsidRPr="00132A41">
              <w:rPr>
                <w:sz w:val="24"/>
              </w:rPr>
              <w:t xml:space="preserve">On an average he makes around </w:t>
            </w:r>
            <w:r w:rsidR="00BC7CDB">
              <w:rPr>
                <w:sz w:val="24"/>
              </w:rPr>
              <w:t>100 kgs</w:t>
            </w:r>
            <w:r w:rsidRPr="00132A41">
              <w:rPr>
                <w:sz w:val="24"/>
              </w:rPr>
              <w:t xml:space="preserve"> to </w:t>
            </w:r>
            <w:r w:rsidR="00BC7CDB">
              <w:rPr>
                <w:sz w:val="24"/>
              </w:rPr>
              <w:t>150 kgs of silver</w:t>
            </w:r>
            <w:r w:rsidRPr="00132A41">
              <w:rPr>
                <w:sz w:val="24"/>
              </w:rPr>
              <w:t>.</w:t>
            </w:r>
          </w:p>
          <w:p w:rsidR="002E4AEB" w:rsidRPr="00BC7CDB" w:rsidRDefault="00B06054" w:rsidP="00132A41">
            <w:pPr>
              <w:pStyle w:val="Normal1"/>
              <w:numPr>
                <w:ilvl w:val="0"/>
                <w:numId w:val="30"/>
              </w:numPr>
              <w:spacing w:after="0" w:line="240" w:lineRule="auto"/>
              <w:rPr>
                <w:sz w:val="24"/>
              </w:rPr>
            </w:pPr>
            <w:r w:rsidRPr="00132A41">
              <w:rPr>
                <w:sz w:val="24"/>
              </w:rPr>
              <w:t>Major customers</w:t>
            </w:r>
            <w:r w:rsidRPr="00BC7CDB">
              <w:rPr>
                <w:sz w:val="24"/>
              </w:rPr>
              <w:t xml:space="preserve"> are general public</w:t>
            </w:r>
            <w:r w:rsidR="00BC7CDB" w:rsidRPr="00BC7CDB">
              <w:rPr>
                <w:sz w:val="24"/>
              </w:rPr>
              <w:t xml:space="preserve"> and jewel</w:t>
            </w:r>
            <w:r w:rsidR="00BC7CDB">
              <w:rPr>
                <w:sz w:val="24"/>
              </w:rPr>
              <w:t>l</w:t>
            </w:r>
            <w:r w:rsidR="00BC7CDB" w:rsidRPr="00BC7CDB">
              <w:rPr>
                <w:sz w:val="24"/>
              </w:rPr>
              <w:t>er</w:t>
            </w:r>
            <w:r w:rsidR="00BC7CDB">
              <w:rPr>
                <w:sz w:val="24"/>
              </w:rPr>
              <w:t>y</w:t>
            </w:r>
            <w:r w:rsidR="00BC7CDB" w:rsidRPr="00BC7CDB">
              <w:rPr>
                <w:sz w:val="24"/>
              </w:rPr>
              <w:t xml:space="preserve"> shops.</w:t>
            </w:r>
            <w:r w:rsidRPr="00BC7CDB">
              <w:rPr>
                <w:sz w:val="24"/>
              </w:rPr>
              <w:t xml:space="preserve"> </w:t>
            </w:r>
          </w:p>
          <w:p w:rsidR="002E4AEB" w:rsidRDefault="002E4AEB" w:rsidP="002E4AE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4"/>
              </w:rPr>
            </w:pPr>
            <w:r w:rsidRPr="00255552">
              <w:rPr>
                <w:b/>
                <w:sz w:val="24"/>
              </w:rPr>
              <w:t>EXPENSES:</w:t>
            </w:r>
          </w:p>
          <w:p w:rsidR="006258BD" w:rsidRPr="00770455" w:rsidRDefault="006258BD" w:rsidP="006258BD">
            <w:pPr>
              <w:pStyle w:val="Normal1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</w:rPr>
            </w:pPr>
            <w:r w:rsidRPr="00770455">
              <w:rPr>
                <w:sz w:val="24"/>
              </w:rPr>
              <w:t>He is running the business in owned premises.</w:t>
            </w:r>
          </w:p>
          <w:p w:rsidR="00BC7CDB" w:rsidRDefault="00BC7CDB" w:rsidP="00BC7CDB">
            <w:pPr>
              <w:pStyle w:val="Normal1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20</w:t>
            </w:r>
            <w:r w:rsidR="004F6BA2">
              <w:rPr>
                <w:sz w:val="24"/>
              </w:rPr>
              <w:t xml:space="preserve"> </w:t>
            </w:r>
            <w:r w:rsidR="002E4AEB" w:rsidRPr="004F6BA2">
              <w:rPr>
                <w:sz w:val="24"/>
              </w:rPr>
              <w:t>employees are working under this business and he pays Rs</w:t>
            </w:r>
            <w:r w:rsidR="004F6BA2">
              <w:rPr>
                <w:sz w:val="24"/>
              </w:rPr>
              <w:t xml:space="preserve">. </w:t>
            </w:r>
            <w:r>
              <w:rPr>
                <w:sz w:val="24"/>
              </w:rPr>
              <w:t>3,00,000</w:t>
            </w:r>
            <w:r w:rsidR="004F6BA2">
              <w:rPr>
                <w:sz w:val="24"/>
              </w:rPr>
              <w:t>/-</w:t>
            </w:r>
            <w:r w:rsidR="002E4AEB" w:rsidRPr="004F6BA2">
              <w:rPr>
                <w:sz w:val="24"/>
              </w:rPr>
              <w:t xml:space="preserve"> per month</w:t>
            </w:r>
            <w:r>
              <w:rPr>
                <w:sz w:val="24"/>
              </w:rPr>
              <w:t>.</w:t>
            </w:r>
          </w:p>
          <w:p w:rsidR="00BC7CDB" w:rsidRPr="00BC7CDB" w:rsidRDefault="00BC7CDB" w:rsidP="00BC7CD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sz w:val="24"/>
              </w:rPr>
            </w:pPr>
          </w:p>
          <w:p w:rsidR="002E4AEB" w:rsidRPr="007A7ACD" w:rsidRDefault="002E4AEB" w:rsidP="002E4AE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T</w:t>
            </w:r>
            <w:r w:rsidRPr="007A7ACD">
              <w:rPr>
                <w:b/>
                <w:sz w:val="24"/>
              </w:rPr>
              <w:t>ransactions:</w:t>
            </w:r>
          </w:p>
          <w:p w:rsidR="001665C1" w:rsidRPr="009E4F1F" w:rsidRDefault="002E4AEB" w:rsidP="009E4F1F">
            <w:pPr>
              <w:pStyle w:val="Normal1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 xml:space="preserve">Major business transactions are done through cash/bank in his business </w:t>
            </w:r>
          </w:p>
        </w:tc>
      </w:tr>
      <w:tr w:rsidR="00963696">
        <w:tc>
          <w:tcPr>
            <w:tcW w:w="34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Plant and Machinery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:</w:t>
            </w:r>
          </w:p>
        </w:tc>
        <w:tc>
          <w:tcPr>
            <w:tcW w:w="5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3696" w:rsidRPr="00C04B9B" w:rsidRDefault="00250E75" w:rsidP="002E4AEB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30,00,000/-</w:t>
            </w:r>
          </w:p>
        </w:tc>
      </w:tr>
      <w:tr w:rsidR="00963696">
        <w:tc>
          <w:tcPr>
            <w:tcW w:w="34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Office Equipment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:</w:t>
            </w:r>
          </w:p>
        </w:tc>
        <w:tc>
          <w:tcPr>
            <w:tcW w:w="5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3696" w:rsidRPr="00C04B9B" w:rsidRDefault="009467E3">
            <w:pPr>
              <w:snapToGrid w:val="0"/>
              <w:rPr>
                <w:rFonts w:ascii="Calibri" w:hAnsi="Calibri"/>
              </w:rPr>
            </w:pPr>
            <w:r w:rsidRPr="00C04B9B">
              <w:rPr>
                <w:rFonts w:ascii="Calibri" w:hAnsi="Calibri"/>
              </w:rPr>
              <w:t>-</w:t>
            </w:r>
          </w:p>
        </w:tc>
      </w:tr>
      <w:tr w:rsidR="00963696">
        <w:tc>
          <w:tcPr>
            <w:tcW w:w="34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Workers and Salaries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:</w:t>
            </w:r>
          </w:p>
        </w:tc>
        <w:tc>
          <w:tcPr>
            <w:tcW w:w="5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3696" w:rsidRPr="00C04B9B" w:rsidRDefault="00F10A8A" w:rsidP="005D2E3E">
            <w:pPr>
              <w:pStyle w:val="Caption"/>
              <w:rPr>
                <w:rFonts w:ascii="Calibri" w:hAnsi="Calibri" w:cs="Calibri"/>
                <w:i w:val="0"/>
              </w:rPr>
            </w:pPr>
            <w:r>
              <w:rPr>
                <w:rFonts w:ascii="Calibri" w:hAnsi="Calibri" w:cs="Calibri"/>
                <w:i w:val="0"/>
              </w:rPr>
              <w:t>20</w:t>
            </w:r>
            <w:r w:rsidR="009467E3" w:rsidRPr="00C04B9B">
              <w:rPr>
                <w:rFonts w:ascii="Calibri" w:hAnsi="Calibri" w:cs="Calibri"/>
                <w:i w:val="0"/>
              </w:rPr>
              <w:t xml:space="preserve"> employees are working under him and paying the salaries amount of Rs. </w:t>
            </w:r>
            <w:r w:rsidR="005D2E3E">
              <w:rPr>
                <w:rFonts w:ascii="Calibri" w:hAnsi="Calibri" w:cs="Calibri"/>
                <w:i w:val="0"/>
              </w:rPr>
              <w:t>3,00,000</w:t>
            </w:r>
            <w:r w:rsidR="009467E3" w:rsidRPr="00C04B9B">
              <w:rPr>
                <w:rFonts w:ascii="Calibri" w:hAnsi="Calibri" w:cs="Calibri"/>
                <w:i w:val="0"/>
              </w:rPr>
              <w:t>/- per month</w:t>
            </w:r>
          </w:p>
        </w:tc>
      </w:tr>
      <w:tr w:rsidR="00963696"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No. of  Employees</w:t>
            </w:r>
          </w:p>
        </w:tc>
        <w:tc>
          <w:tcPr>
            <w:tcW w:w="20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Type</w:t>
            </w:r>
          </w:p>
        </w:tc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Average pay</w:t>
            </w:r>
          </w:p>
        </w:tc>
      </w:tr>
      <w:tr w:rsidR="00963696"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4F6BA2" w:rsidP="00C04B9B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               </w:t>
            </w:r>
          </w:p>
          <w:p w:rsidR="00C04B9B" w:rsidRDefault="005D2E3E" w:rsidP="004F6BA2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</w:t>
            </w:r>
            <w:r w:rsidR="004F6BA2">
              <w:rPr>
                <w:rFonts w:ascii="Calibri" w:hAnsi="Calibri"/>
              </w:rPr>
              <w:t xml:space="preserve"> members </w:t>
            </w:r>
            <w:r w:rsidR="00C04B9B">
              <w:rPr>
                <w:rFonts w:ascii="Calibri" w:hAnsi="Calibri"/>
              </w:rPr>
              <w:t xml:space="preserve"> </w:t>
            </w:r>
          </w:p>
        </w:tc>
        <w:tc>
          <w:tcPr>
            <w:tcW w:w="20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Pr="004F6BA2" w:rsidRDefault="00AE5161" w:rsidP="004F6BA2">
            <w:pPr>
              <w:snapToGrid w:val="0"/>
              <w:jc w:val="center"/>
              <w:rPr>
                <w:rFonts w:ascii="Calibri" w:hAnsi="Calibri"/>
              </w:rPr>
            </w:pPr>
            <w:r w:rsidRPr="004F6BA2">
              <w:rPr>
                <w:rFonts w:ascii="Calibri" w:hAnsi="Calibri"/>
              </w:rPr>
              <w:t xml:space="preserve">Employees </w:t>
            </w:r>
          </w:p>
        </w:tc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4B9B" w:rsidRDefault="00C04B9B" w:rsidP="005D2E3E">
            <w:pPr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Rs. </w:t>
            </w:r>
            <w:r w:rsidR="005D2E3E">
              <w:rPr>
                <w:rFonts w:ascii="Calibri" w:hAnsi="Calibri"/>
              </w:rPr>
              <w:t>3,00,000</w:t>
            </w:r>
            <w:r>
              <w:rPr>
                <w:rFonts w:ascii="Calibri" w:hAnsi="Calibri"/>
              </w:rPr>
              <w:t xml:space="preserve">/- per month </w:t>
            </w:r>
          </w:p>
        </w:tc>
      </w:tr>
    </w:tbl>
    <w:p w:rsidR="00963696" w:rsidRDefault="00963696"/>
    <w:p w:rsidR="00963696" w:rsidRDefault="00963696">
      <w:pPr>
        <w:rPr>
          <w:rFonts w:ascii="Calibri" w:hAnsi="Calibri"/>
          <w:b/>
          <w:i/>
        </w:rPr>
      </w:pPr>
      <w:r>
        <w:rPr>
          <w:rFonts w:ascii="Calibri" w:hAnsi="Calibri"/>
          <w:b/>
          <w:i/>
        </w:rPr>
        <w:t xml:space="preserve">Details of ALL Loans as on </w:t>
      </w:r>
      <w:r>
        <w:rPr>
          <w:rFonts w:ascii="Calibri" w:hAnsi="Calibri"/>
          <w:b/>
          <w:i/>
        </w:rPr>
        <w:tab/>
      </w:r>
      <w:r>
        <w:rPr>
          <w:rFonts w:ascii="Calibri" w:hAnsi="Calibri"/>
          <w:b/>
          <w:i/>
        </w:rPr>
        <w:tab/>
      </w:r>
    </w:p>
    <w:tbl>
      <w:tblPr>
        <w:tblW w:w="0" w:type="auto"/>
        <w:tblInd w:w="-25" w:type="dxa"/>
        <w:tblLayout w:type="fixed"/>
        <w:tblLook w:val="0000" w:firstRow="0" w:lastRow="0" w:firstColumn="0" w:lastColumn="0" w:noHBand="0" w:noVBand="0"/>
      </w:tblPr>
      <w:tblGrid>
        <w:gridCol w:w="2828"/>
        <w:gridCol w:w="2160"/>
        <w:gridCol w:w="2340"/>
        <w:gridCol w:w="1720"/>
      </w:tblGrid>
      <w:tr w:rsidR="00963696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Bank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Type of Loan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 w:rsidP="00F42AC3">
            <w:pPr>
              <w:snapToGrid w:val="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o/s Amount/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EMI</w:t>
            </w:r>
          </w:p>
        </w:tc>
      </w:tr>
      <w:tr w:rsidR="00C04B9B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04B9B" w:rsidRDefault="00F42AC3" w:rsidP="00F42AC3">
            <w:pPr>
              <w:snapToGrid w:val="0"/>
              <w:jc w:val="center"/>
              <w:rPr>
                <w:rFonts w:ascii="Calibri" w:hAnsi="Calibri"/>
              </w:rPr>
            </w:pPr>
            <w:r w:rsidRPr="00F42AC3">
              <w:rPr>
                <w:rFonts w:ascii="Calibri" w:hAnsi="Calibri"/>
              </w:rPr>
              <w:t>Federal Bank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04B9B" w:rsidRDefault="00F42AC3" w:rsidP="00F42AC3">
            <w:pPr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OD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04B9B" w:rsidRDefault="00F42AC3" w:rsidP="00F42AC3">
            <w:pPr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65,00,000/-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04B9B" w:rsidRDefault="00C04B9B" w:rsidP="00F42AC3">
            <w:pPr>
              <w:snapToGrid w:val="0"/>
              <w:jc w:val="center"/>
              <w:rPr>
                <w:rFonts w:ascii="Calibri" w:hAnsi="Calibri"/>
              </w:rPr>
            </w:pPr>
          </w:p>
        </w:tc>
      </w:tr>
      <w:tr w:rsidR="00F42AC3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42AC3" w:rsidRDefault="00F42AC3" w:rsidP="00F42AC3">
            <w:pPr>
              <w:snapToGrid w:val="0"/>
              <w:jc w:val="center"/>
              <w:rPr>
                <w:rFonts w:ascii="Calibri" w:hAnsi="Calibri"/>
              </w:rPr>
            </w:pPr>
            <w:r w:rsidRPr="00F42AC3">
              <w:rPr>
                <w:rFonts w:ascii="Calibri" w:hAnsi="Calibri"/>
              </w:rPr>
              <w:t>Federal Bank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42AC3" w:rsidRDefault="00F42AC3" w:rsidP="00F42AC3">
            <w:pPr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42AC3" w:rsidRDefault="00F42AC3" w:rsidP="00F42AC3">
            <w:pPr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60,00,000/-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42AC3" w:rsidRDefault="00F42AC3" w:rsidP="00F42AC3">
            <w:pPr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54,000/-</w:t>
            </w:r>
          </w:p>
        </w:tc>
      </w:tr>
      <w:tr w:rsidR="00F42AC3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42AC3" w:rsidRDefault="00F42AC3" w:rsidP="00F42AC3">
            <w:pPr>
              <w:snapToGrid w:val="0"/>
              <w:jc w:val="center"/>
              <w:rPr>
                <w:rFonts w:ascii="Calibri" w:hAnsi="Calibri"/>
              </w:rPr>
            </w:pPr>
            <w:r w:rsidRPr="00F42AC3">
              <w:rPr>
                <w:rFonts w:ascii="Calibri" w:hAnsi="Calibri"/>
              </w:rPr>
              <w:t>Karnataka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42AC3" w:rsidRDefault="00F42AC3" w:rsidP="00F42AC3">
            <w:pPr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-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42AC3" w:rsidRDefault="00F42AC3" w:rsidP="00F42AC3">
            <w:pPr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40,00,000/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42AC3" w:rsidRDefault="00F42AC3" w:rsidP="00F42AC3">
            <w:pPr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34,000/-</w:t>
            </w:r>
          </w:p>
        </w:tc>
      </w:tr>
      <w:tr w:rsidR="00F42AC3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42AC3" w:rsidRDefault="00F42AC3" w:rsidP="00F42AC3">
            <w:pPr>
              <w:snapToGrid w:val="0"/>
              <w:jc w:val="center"/>
              <w:rPr>
                <w:rFonts w:ascii="Calibri" w:hAnsi="Calibri"/>
              </w:rPr>
            </w:pPr>
            <w:r w:rsidRPr="00F42AC3">
              <w:rPr>
                <w:rFonts w:ascii="Calibri" w:hAnsi="Calibri"/>
              </w:rPr>
              <w:t>SBI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42AC3" w:rsidRDefault="00F42AC3" w:rsidP="00F42AC3">
            <w:pPr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HL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42AC3" w:rsidRDefault="00F42AC3" w:rsidP="00F42AC3">
            <w:pPr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33,00,000/-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42AC3" w:rsidRDefault="00F42AC3" w:rsidP="00F42AC3">
            <w:pPr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33,000/-</w:t>
            </w:r>
          </w:p>
        </w:tc>
      </w:tr>
      <w:tr w:rsidR="00F42AC3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42AC3" w:rsidRDefault="00F42AC3" w:rsidP="00F42AC3">
            <w:pPr>
              <w:snapToGrid w:val="0"/>
              <w:jc w:val="center"/>
              <w:rPr>
                <w:rFonts w:ascii="Calibri" w:hAnsi="Calibri"/>
              </w:rPr>
            </w:pPr>
            <w:r w:rsidRPr="00F42AC3">
              <w:rPr>
                <w:rFonts w:ascii="Calibri" w:hAnsi="Calibri"/>
              </w:rPr>
              <w:t>Lending Kart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42AC3" w:rsidRDefault="00F42AC3" w:rsidP="00F42AC3">
            <w:pPr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BL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42AC3" w:rsidRDefault="00F42AC3" w:rsidP="00F42AC3">
            <w:pPr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15,00,000/-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42AC3" w:rsidRDefault="00F42AC3" w:rsidP="00F42AC3">
            <w:pPr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52,000/-</w:t>
            </w:r>
          </w:p>
        </w:tc>
      </w:tr>
      <w:tr w:rsidR="00F42AC3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42AC3" w:rsidRDefault="00F42AC3" w:rsidP="00F42AC3">
            <w:pPr>
              <w:snapToGrid w:val="0"/>
              <w:jc w:val="center"/>
              <w:rPr>
                <w:rFonts w:ascii="Calibri" w:hAnsi="Calibri"/>
              </w:rPr>
            </w:pPr>
            <w:r w:rsidRPr="00F42AC3">
              <w:rPr>
                <w:rFonts w:ascii="Calibri" w:hAnsi="Calibri"/>
              </w:rPr>
              <w:t>HDB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42AC3" w:rsidRDefault="00F42AC3" w:rsidP="00F42AC3">
            <w:pPr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BL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42AC3" w:rsidRDefault="00F42AC3" w:rsidP="00F42AC3">
            <w:pPr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3,00,000/-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42AC3" w:rsidRDefault="00F42AC3" w:rsidP="00F42AC3">
            <w:pPr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15,000/-</w:t>
            </w:r>
          </w:p>
        </w:tc>
      </w:tr>
      <w:tr w:rsidR="00F42AC3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42AC3" w:rsidRDefault="00F42AC3" w:rsidP="00F42AC3">
            <w:pPr>
              <w:snapToGrid w:val="0"/>
              <w:jc w:val="center"/>
              <w:rPr>
                <w:rFonts w:ascii="Calibri" w:hAnsi="Calibri"/>
              </w:rPr>
            </w:pPr>
            <w:r w:rsidRPr="00F42AC3">
              <w:rPr>
                <w:rFonts w:ascii="Calibri" w:hAnsi="Calibri"/>
              </w:rPr>
              <w:t>Kinara Capital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42AC3" w:rsidRDefault="00F42AC3" w:rsidP="00F42AC3">
            <w:pPr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BL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42AC3" w:rsidRDefault="00F42AC3" w:rsidP="00F42AC3">
            <w:pPr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30,00,000/-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42AC3" w:rsidRDefault="00F42AC3" w:rsidP="00F42AC3">
            <w:pPr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96,530/-</w:t>
            </w:r>
          </w:p>
        </w:tc>
      </w:tr>
      <w:tr w:rsidR="00F42AC3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42AC3" w:rsidRDefault="00F42AC3" w:rsidP="00F42AC3">
            <w:pPr>
              <w:snapToGrid w:val="0"/>
              <w:jc w:val="center"/>
              <w:rPr>
                <w:rFonts w:ascii="Calibri" w:hAnsi="Calibri"/>
              </w:rPr>
            </w:pPr>
            <w:r w:rsidRPr="00F42AC3">
              <w:rPr>
                <w:rFonts w:ascii="Calibri" w:hAnsi="Calibri"/>
              </w:rPr>
              <w:t>Groth Socre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42AC3" w:rsidRDefault="00F42AC3" w:rsidP="00F42AC3">
            <w:pPr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BL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42AC3" w:rsidRDefault="00F42AC3" w:rsidP="00F42AC3">
            <w:pPr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1,00,00,000/-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42AC3" w:rsidRDefault="00F42AC3" w:rsidP="00F42AC3">
            <w:pPr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1,58,287/-</w:t>
            </w:r>
          </w:p>
        </w:tc>
      </w:tr>
      <w:tr w:rsidR="00F42AC3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42AC3" w:rsidRDefault="00F42AC3" w:rsidP="00F42AC3">
            <w:pPr>
              <w:snapToGrid w:val="0"/>
              <w:jc w:val="center"/>
              <w:rPr>
                <w:rFonts w:ascii="Calibri" w:hAnsi="Calibri"/>
              </w:rPr>
            </w:pPr>
            <w:r w:rsidRPr="00F42AC3">
              <w:rPr>
                <w:rFonts w:ascii="Calibri" w:hAnsi="Calibri"/>
              </w:rPr>
              <w:t>Piramal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42AC3" w:rsidRDefault="00F42AC3" w:rsidP="00F42AC3">
            <w:pPr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HL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42AC3" w:rsidRDefault="00F42AC3" w:rsidP="00F42AC3">
            <w:pPr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36,00,000/-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42AC3" w:rsidRDefault="00F42AC3" w:rsidP="00F42AC3">
            <w:pPr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42,000/-</w:t>
            </w:r>
          </w:p>
        </w:tc>
      </w:tr>
      <w:tr w:rsidR="00F42AC3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42AC3" w:rsidRDefault="00F42AC3" w:rsidP="00F42AC3">
            <w:pPr>
              <w:snapToGrid w:val="0"/>
              <w:jc w:val="center"/>
              <w:rPr>
                <w:rFonts w:ascii="Calibri" w:hAnsi="Calibri"/>
              </w:rPr>
            </w:pPr>
            <w:r w:rsidRPr="00F42AC3">
              <w:rPr>
                <w:rFonts w:ascii="Calibri" w:hAnsi="Calibri"/>
              </w:rPr>
              <w:t>HDFC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42AC3" w:rsidRDefault="00F42AC3" w:rsidP="00F42AC3">
            <w:pPr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VL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42AC3" w:rsidRDefault="00F42AC3" w:rsidP="00F42AC3">
            <w:pPr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15,00,000/-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42AC3" w:rsidRDefault="00F42AC3" w:rsidP="00F42AC3">
            <w:pPr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22,267/-</w:t>
            </w:r>
          </w:p>
        </w:tc>
      </w:tr>
    </w:tbl>
    <w:p w:rsidR="00963696" w:rsidRDefault="00963696">
      <w:pPr>
        <w:rPr>
          <w:rFonts w:ascii="Calibri" w:hAnsi="Calibri"/>
        </w:rPr>
      </w:pPr>
    </w:p>
    <w:p w:rsidR="00963696" w:rsidRDefault="00963696">
      <w:pPr>
        <w:rPr>
          <w:rFonts w:ascii="Calibri" w:hAnsi="Calibri"/>
          <w:b/>
          <w:i/>
        </w:rPr>
      </w:pPr>
      <w:r>
        <w:rPr>
          <w:rFonts w:ascii="Calibri" w:hAnsi="Calibri"/>
          <w:b/>
          <w:i/>
        </w:rPr>
        <w:t>Personal Assets of Proprietor</w:t>
      </w:r>
      <w:r>
        <w:rPr>
          <w:rFonts w:ascii="Calibri" w:hAnsi="Calibri"/>
          <w:b/>
          <w:i/>
        </w:rPr>
        <w:tab/>
      </w:r>
    </w:p>
    <w:tbl>
      <w:tblPr>
        <w:tblW w:w="0" w:type="auto"/>
        <w:tblInd w:w="-25" w:type="dxa"/>
        <w:tblLayout w:type="fixed"/>
        <w:tblLook w:val="0000" w:firstRow="0" w:lastRow="0" w:firstColumn="0" w:lastColumn="0" w:noHBand="0" w:noVBand="0"/>
      </w:tblPr>
      <w:tblGrid>
        <w:gridCol w:w="758"/>
        <w:gridCol w:w="6210"/>
        <w:gridCol w:w="2080"/>
      </w:tblGrid>
      <w:tr w:rsidR="00963696">
        <w:trPr>
          <w:trHeight w:val="537"/>
        </w:trPr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S.No.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Assets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Value</w:t>
            </w:r>
          </w:p>
        </w:tc>
      </w:tr>
      <w:tr w:rsidR="004F6BA2"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F6BA2" w:rsidRDefault="004F6BA2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1.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F6BA2" w:rsidRDefault="0087026C" w:rsidP="00AE5161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303</w:t>
            </w:r>
            <w:r w:rsidR="004F6BA2">
              <w:rPr>
                <w:rFonts w:ascii="Calibri" w:hAnsi="Calibri"/>
              </w:rPr>
              <w:t xml:space="preserve"> sq. yards  </w:t>
            </w:r>
            <w:r w:rsidR="00AE5161">
              <w:rPr>
                <w:rFonts w:ascii="Calibri" w:hAnsi="Calibri"/>
              </w:rPr>
              <w:t xml:space="preserve">of house at  </w:t>
            </w:r>
            <w:r w:rsidR="004F6BA2">
              <w:rPr>
                <w:rFonts w:ascii="Calibri" w:hAnsi="Calibri"/>
              </w:rPr>
              <w:t xml:space="preserve">Warangal 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6BA2" w:rsidRDefault="0087026C" w:rsidP="0087026C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3.5</w:t>
            </w:r>
            <w:r w:rsidR="004F6BA2">
              <w:rPr>
                <w:rFonts w:ascii="Calibri" w:hAnsi="Calibri"/>
              </w:rPr>
              <w:t xml:space="preserve"> Cr</w:t>
            </w:r>
          </w:p>
        </w:tc>
      </w:tr>
      <w:tr w:rsidR="0087026C"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7026C" w:rsidRDefault="0087026C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2.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7026C" w:rsidRDefault="0087026C" w:rsidP="0087026C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186 sq yards of house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7026C" w:rsidRDefault="0087026C" w:rsidP="0087026C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 Cr</w:t>
            </w:r>
          </w:p>
        </w:tc>
      </w:tr>
      <w:tr w:rsidR="0087026C"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7026C" w:rsidRDefault="0087026C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3.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7026C" w:rsidRDefault="0087026C" w:rsidP="00AE5161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160 sq yards of house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7026C" w:rsidRDefault="0087026C" w:rsidP="0087026C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 Cr</w:t>
            </w:r>
          </w:p>
        </w:tc>
      </w:tr>
      <w:tr w:rsidR="0087026C"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7026C" w:rsidRDefault="0087026C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4.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7026C" w:rsidRDefault="0087026C" w:rsidP="00AE5161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100 sq yards of house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7026C" w:rsidRDefault="0087026C" w:rsidP="0087026C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1.5 Cr</w:t>
            </w:r>
          </w:p>
        </w:tc>
      </w:tr>
      <w:tr w:rsidR="0087026C"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7026C" w:rsidRDefault="0087026C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5.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7026C" w:rsidRDefault="0087026C" w:rsidP="00AE5161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100 sq yards of house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7026C" w:rsidRDefault="0087026C" w:rsidP="0087026C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1.5 Cr</w:t>
            </w:r>
          </w:p>
        </w:tc>
      </w:tr>
      <w:tr w:rsidR="0087026C"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7026C" w:rsidRDefault="0087026C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6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7026C" w:rsidRDefault="0087026C" w:rsidP="0087026C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246 sq yards of open land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7026C" w:rsidRDefault="0087026C" w:rsidP="0087026C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 Cr</w:t>
            </w:r>
          </w:p>
        </w:tc>
      </w:tr>
    </w:tbl>
    <w:p w:rsidR="00963696" w:rsidRDefault="00963696">
      <w:pPr>
        <w:rPr>
          <w:rFonts w:ascii="Calibri" w:hAnsi="Calibri"/>
        </w:rPr>
      </w:pPr>
    </w:p>
    <w:p w:rsidR="00963696" w:rsidRDefault="00963696">
      <w:pPr>
        <w:numPr>
          <w:ilvl w:val="0"/>
          <w:numId w:val="5"/>
        </w:numPr>
        <w:rPr>
          <w:rFonts w:ascii="Calibri" w:hAnsi="Calibri"/>
          <w:b/>
          <w:i/>
        </w:rPr>
      </w:pPr>
      <w:r>
        <w:rPr>
          <w:rFonts w:ascii="Calibri" w:hAnsi="Calibri"/>
          <w:b/>
          <w:i/>
        </w:rPr>
        <w:t xml:space="preserve"> Details of Customers / Clients: Not Applicable- Walk in Customers.</w:t>
      </w:r>
    </w:p>
    <w:tbl>
      <w:tblPr>
        <w:tblW w:w="0" w:type="auto"/>
        <w:tblInd w:w="-25" w:type="dxa"/>
        <w:tblLayout w:type="fixed"/>
        <w:tblLook w:val="0000" w:firstRow="0" w:lastRow="0" w:firstColumn="0" w:lastColumn="0" w:noHBand="0" w:noVBand="0"/>
      </w:tblPr>
      <w:tblGrid>
        <w:gridCol w:w="758"/>
        <w:gridCol w:w="4230"/>
        <w:gridCol w:w="2610"/>
        <w:gridCol w:w="1450"/>
      </w:tblGrid>
      <w:tr w:rsidR="00963696"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S. No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Name of</w:t>
            </w:r>
            <w:r w:rsidR="009F73A4">
              <w:rPr>
                <w:rFonts w:ascii="Calibri" w:hAnsi="Calibri"/>
                <w:b/>
              </w:rPr>
              <w:t xml:space="preserve"> Customers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Location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Contact No</w:t>
            </w:r>
          </w:p>
        </w:tc>
      </w:tr>
      <w:tr w:rsidR="00B6303D"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6303D" w:rsidRDefault="00B6303D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1.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6303D" w:rsidRDefault="00E414B3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XXX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6303D" w:rsidRDefault="00E414B3">
            <w:pPr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XXX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6303D" w:rsidRDefault="00E414B3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XXX</w:t>
            </w:r>
          </w:p>
        </w:tc>
      </w:tr>
      <w:tr w:rsidR="00963696"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B6303D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2.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jc w:val="center"/>
              <w:rPr>
                <w:rFonts w:ascii="Calibri" w:hAnsi="Calibri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</w:p>
        </w:tc>
      </w:tr>
    </w:tbl>
    <w:p w:rsidR="002F5601" w:rsidRDefault="002F5601" w:rsidP="00FA478D">
      <w:pPr>
        <w:rPr>
          <w:rFonts w:ascii="Calibri" w:hAnsi="Calibri"/>
        </w:rPr>
      </w:pPr>
    </w:p>
    <w:p w:rsidR="002F5601" w:rsidRDefault="002F5601">
      <w:pPr>
        <w:ind w:left="360"/>
        <w:rPr>
          <w:rFonts w:ascii="Calibri" w:hAnsi="Calibri"/>
        </w:rPr>
      </w:pPr>
    </w:p>
    <w:p w:rsidR="001665C1" w:rsidRDefault="001665C1">
      <w:pPr>
        <w:ind w:left="360"/>
        <w:rPr>
          <w:rFonts w:ascii="Calibri" w:hAnsi="Calibri"/>
        </w:rPr>
      </w:pPr>
    </w:p>
    <w:p w:rsidR="001665C1" w:rsidRDefault="001665C1">
      <w:pPr>
        <w:ind w:left="360"/>
        <w:rPr>
          <w:rFonts w:ascii="Calibri" w:hAnsi="Calibri"/>
        </w:rPr>
      </w:pPr>
    </w:p>
    <w:p w:rsidR="00963696" w:rsidRDefault="00963696">
      <w:pPr>
        <w:numPr>
          <w:ilvl w:val="0"/>
          <w:numId w:val="5"/>
        </w:numPr>
        <w:rPr>
          <w:rFonts w:ascii="Calibri" w:hAnsi="Calibri"/>
          <w:b/>
          <w:i/>
        </w:rPr>
      </w:pPr>
      <w:r>
        <w:rPr>
          <w:rFonts w:ascii="Calibri" w:hAnsi="Calibri"/>
          <w:b/>
          <w:i/>
        </w:rPr>
        <w:t xml:space="preserve">Details of </w:t>
      </w:r>
      <w:r w:rsidR="008E2EA5">
        <w:rPr>
          <w:rFonts w:ascii="Calibri" w:hAnsi="Calibri"/>
          <w:b/>
          <w:i/>
        </w:rPr>
        <w:t>Suppliers:</w:t>
      </w:r>
      <w:r>
        <w:rPr>
          <w:rFonts w:ascii="Calibri" w:hAnsi="Calibri"/>
          <w:b/>
          <w:i/>
        </w:rPr>
        <w:t xml:space="preserve"> </w:t>
      </w:r>
    </w:p>
    <w:tbl>
      <w:tblPr>
        <w:tblW w:w="0" w:type="auto"/>
        <w:tblInd w:w="-25" w:type="dxa"/>
        <w:tblLayout w:type="fixed"/>
        <w:tblLook w:val="0000" w:firstRow="0" w:lastRow="0" w:firstColumn="0" w:lastColumn="0" w:noHBand="0" w:noVBand="0"/>
      </w:tblPr>
      <w:tblGrid>
        <w:gridCol w:w="758"/>
        <w:gridCol w:w="4050"/>
        <w:gridCol w:w="2790"/>
        <w:gridCol w:w="1450"/>
      </w:tblGrid>
      <w:tr w:rsidR="00963696"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S. No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Name of Suppliers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Location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Contact No</w:t>
            </w:r>
          </w:p>
        </w:tc>
      </w:tr>
      <w:tr w:rsidR="00963696"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0A08D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-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jc w:val="center"/>
              <w:rPr>
                <w:rFonts w:ascii="Calibri" w:hAnsi="Calibri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</w:p>
        </w:tc>
      </w:tr>
    </w:tbl>
    <w:p w:rsidR="00963696" w:rsidRDefault="00963696">
      <w:pPr>
        <w:rPr>
          <w:rFonts w:ascii="Calibri" w:hAnsi="Calibri"/>
        </w:rPr>
      </w:pPr>
    </w:p>
    <w:p w:rsidR="00963696" w:rsidRDefault="00EA4516">
      <w:pPr>
        <w:numPr>
          <w:ilvl w:val="0"/>
          <w:numId w:val="5"/>
        </w:numPr>
        <w:rPr>
          <w:rFonts w:ascii="Calibri" w:hAnsi="Calibri"/>
          <w:b/>
          <w:i/>
        </w:rPr>
      </w:pPr>
      <w:r>
        <w:rPr>
          <w:rFonts w:ascii="Calibri" w:hAnsi="Calibri"/>
          <w:b/>
          <w:i/>
        </w:rPr>
        <w:t>Sister Companies</w:t>
      </w:r>
      <w:r>
        <w:rPr>
          <w:rFonts w:ascii="Calibri" w:hAnsi="Calibri"/>
          <w:b/>
          <w:i/>
        </w:rPr>
        <w:tab/>
        <w:t>:</w:t>
      </w:r>
      <w:r w:rsidR="00963696">
        <w:rPr>
          <w:rFonts w:ascii="Calibri" w:hAnsi="Calibri"/>
          <w:b/>
          <w:i/>
        </w:rPr>
        <w:tab/>
      </w:r>
      <w:r w:rsidR="00963696">
        <w:rPr>
          <w:rFonts w:ascii="Calibri" w:hAnsi="Calibri"/>
          <w:b/>
          <w:i/>
        </w:rPr>
        <w:tab/>
      </w:r>
      <w:r w:rsidR="00963696">
        <w:rPr>
          <w:rFonts w:ascii="Calibri" w:hAnsi="Calibri"/>
          <w:b/>
          <w:i/>
        </w:rPr>
        <w:tab/>
      </w:r>
      <w:r w:rsidR="00963696">
        <w:rPr>
          <w:rFonts w:ascii="Calibri" w:hAnsi="Calibri"/>
          <w:b/>
          <w:i/>
        </w:rPr>
        <w:tab/>
      </w:r>
      <w:r w:rsidR="00963696">
        <w:rPr>
          <w:rFonts w:ascii="Calibri" w:hAnsi="Calibri"/>
          <w:b/>
          <w:i/>
        </w:rPr>
        <w:tab/>
      </w:r>
      <w:r w:rsidR="00963696">
        <w:rPr>
          <w:rFonts w:ascii="Calibri" w:hAnsi="Calibri"/>
          <w:b/>
          <w:i/>
        </w:rPr>
        <w:tab/>
      </w:r>
      <w:r w:rsidR="00963696">
        <w:rPr>
          <w:rFonts w:ascii="Calibri" w:hAnsi="Calibri"/>
          <w:b/>
          <w:i/>
        </w:rPr>
        <w:tab/>
      </w:r>
      <w:r w:rsidR="00963696">
        <w:rPr>
          <w:rFonts w:ascii="Calibri" w:hAnsi="Calibri"/>
          <w:b/>
          <w:i/>
        </w:rPr>
        <w:tab/>
      </w:r>
    </w:p>
    <w:tbl>
      <w:tblPr>
        <w:tblW w:w="0" w:type="auto"/>
        <w:tblInd w:w="-25" w:type="dxa"/>
        <w:tblLayout w:type="fixed"/>
        <w:tblLook w:val="0000" w:firstRow="0" w:lastRow="0" w:firstColumn="0" w:lastColumn="0" w:noHBand="0" w:noVBand="0"/>
      </w:tblPr>
      <w:tblGrid>
        <w:gridCol w:w="2571"/>
        <w:gridCol w:w="4340"/>
        <w:gridCol w:w="1229"/>
        <w:gridCol w:w="1400"/>
      </w:tblGrid>
      <w:tr w:rsidR="00963696">
        <w:trPr>
          <w:trHeight w:val="233"/>
        </w:trPr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Name of firm</w:t>
            </w:r>
          </w:p>
        </w:tc>
        <w:tc>
          <w:tcPr>
            <w:tcW w:w="4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Business Profile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Turnover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Net Profit </w:t>
            </w:r>
          </w:p>
        </w:tc>
      </w:tr>
      <w:tr w:rsidR="00963696">
        <w:trPr>
          <w:trHeight w:val="215"/>
        </w:trPr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E305FD">
            <w:pPr>
              <w:tabs>
                <w:tab w:val="left" w:pos="225"/>
              </w:tabs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-</w:t>
            </w:r>
          </w:p>
        </w:tc>
        <w:tc>
          <w:tcPr>
            <w:tcW w:w="4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E305FD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-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E305FD">
            <w:pPr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-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3696" w:rsidRDefault="00E305FD">
            <w:pPr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-</w:t>
            </w:r>
          </w:p>
        </w:tc>
      </w:tr>
    </w:tbl>
    <w:p w:rsidR="00963696" w:rsidRDefault="00963696">
      <w:pPr>
        <w:tabs>
          <w:tab w:val="left" w:pos="990"/>
        </w:tabs>
        <w:rPr>
          <w:rFonts w:ascii="Calibri" w:hAnsi="Calibri"/>
        </w:rPr>
      </w:pPr>
      <w:r>
        <w:rPr>
          <w:rFonts w:ascii="Calibri" w:hAnsi="Calibri"/>
        </w:rPr>
        <w:tab/>
      </w:r>
    </w:p>
    <w:p w:rsidR="00963696" w:rsidRDefault="00963696">
      <w:pPr>
        <w:ind w:left="360"/>
        <w:rPr>
          <w:rFonts w:ascii="Calibri" w:hAnsi="Calibri"/>
          <w:b/>
          <w:i/>
        </w:rPr>
      </w:pPr>
    </w:p>
    <w:p w:rsidR="00963696" w:rsidRDefault="00963696">
      <w:pPr>
        <w:numPr>
          <w:ilvl w:val="0"/>
          <w:numId w:val="5"/>
        </w:numPr>
        <w:rPr>
          <w:rFonts w:ascii="Calibri" w:hAnsi="Calibri"/>
          <w:b/>
          <w:i/>
        </w:rPr>
      </w:pPr>
      <w:r>
        <w:rPr>
          <w:rFonts w:ascii="Calibri" w:hAnsi="Calibri"/>
          <w:b/>
          <w:i/>
        </w:rPr>
        <w:t xml:space="preserve">  Insurance Details</w:t>
      </w:r>
    </w:p>
    <w:p w:rsidR="00963696" w:rsidRDefault="00963696">
      <w:pPr>
        <w:rPr>
          <w:rFonts w:ascii="Calibri" w:hAnsi="Calibri"/>
        </w:rPr>
      </w:pPr>
      <w:r>
        <w:rPr>
          <w:rFonts w:ascii="Calibri" w:hAnsi="Calibri"/>
        </w:rPr>
        <w:t xml:space="preserve">Insurance Company </w:t>
      </w:r>
      <w:r w:rsidR="00A33C91">
        <w:rPr>
          <w:rFonts w:ascii="Calibri" w:hAnsi="Calibri"/>
        </w:rPr>
        <w:t>Name: -</w:t>
      </w:r>
      <w:r>
        <w:rPr>
          <w:rFonts w:ascii="Calibri" w:hAnsi="Calibri"/>
        </w:rPr>
        <w:t xml:space="preserve">  </w:t>
      </w:r>
    </w:p>
    <w:p w:rsidR="00963696" w:rsidRDefault="00963696">
      <w:pPr>
        <w:rPr>
          <w:rFonts w:ascii="Calibri" w:hAnsi="Calibri"/>
        </w:rPr>
      </w:pPr>
      <w:r>
        <w:rPr>
          <w:rFonts w:ascii="Calibri" w:hAnsi="Calibri"/>
        </w:rPr>
        <w:t>Due they are taking the exemptions by taking</w:t>
      </w:r>
      <w:r w:rsidR="00EA4516">
        <w:rPr>
          <w:rFonts w:ascii="Calibri" w:hAnsi="Calibri"/>
        </w:rPr>
        <w:t xml:space="preserve"> the Children Education </w:t>
      </w:r>
      <w:r w:rsidR="00A33C91">
        <w:rPr>
          <w:rFonts w:ascii="Calibri" w:hAnsi="Calibri"/>
        </w:rPr>
        <w:t>Fee:</w:t>
      </w:r>
      <w:r w:rsidR="00EA4516">
        <w:rPr>
          <w:rFonts w:ascii="Calibri" w:hAnsi="Calibri"/>
        </w:rPr>
        <w:t xml:space="preserve"> </w:t>
      </w:r>
    </w:p>
    <w:tbl>
      <w:tblPr>
        <w:tblW w:w="0" w:type="auto"/>
        <w:tblInd w:w="-25" w:type="dxa"/>
        <w:tblLayout w:type="fixed"/>
        <w:tblLook w:val="0000" w:firstRow="0" w:lastRow="0" w:firstColumn="0" w:lastColumn="0" w:noHBand="0" w:noVBand="0"/>
      </w:tblPr>
      <w:tblGrid>
        <w:gridCol w:w="1894"/>
        <w:gridCol w:w="2297"/>
        <w:gridCol w:w="1245"/>
        <w:gridCol w:w="1771"/>
        <w:gridCol w:w="1822"/>
      </w:tblGrid>
      <w:tr w:rsidR="00963696"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Assets Covered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Cover Note No. / Policy No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Valid up to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Sum Assured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Assured Covered</w:t>
            </w:r>
          </w:p>
        </w:tc>
      </w:tr>
      <w:tr w:rsidR="00963696"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E305FD">
            <w:pPr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-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E305FD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-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E305FD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-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E305FD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-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3696" w:rsidRDefault="00E305FD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-</w:t>
            </w:r>
          </w:p>
        </w:tc>
      </w:tr>
    </w:tbl>
    <w:p w:rsidR="00963696" w:rsidRDefault="00963696">
      <w:pPr>
        <w:ind w:left="360"/>
      </w:pPr>
    </w:p>
    <w:p w:rsidR="00963696" w:rsidRDefault="00963696" w:rsidP="005E1781">
      <w:pPr>
        <w:numPr>
          <w:ilvl w:val="0"/>
          <w:numId w:val="5"/>
        </w:numPr>
        <w:rPr>
          <w:rFonts w:ascii="Calibri" w:hAnsi="Calibri"/>
          <w:b/>
          <w:i/>
        </w:rPr>
      </w:pPr>
      <w:r>
        <w:rPr>
          <w:rFonts w:ascii="Calibri" w:hAnsi="Calibri"/>
          <w:b/>
          <w:i/>
        </w:rPr>
        <w:t>Performance after last audited financials</w:t>
      </w:r>
    </w:p>
    <w:tbl>
      <w:tblPr>
        <w:tblW w:w="0" w:type="auto"/>
        <w:tblInd w:w="-25" w:type="dxa"/>
        <w:tblLayout w:type="fixed"/>
        <w:tblLook w:val="0000" w:firstRow="0" w:lastRow="0" w:firstColumn="0" w:lastColumn="0" w:noHBand="0" w:noVBand="0"/>
      </w:tblPr>
      <w:tblGrid>
        <w:gridCol w:w="6380"/>
        <w:gridCol w:w="276"/>
        <w:gridCol w:w="2392"/>
      </w:tblGrid>
      <w:tr w:rsidR="00963696">
        <w:trPr>
          <w:trHeight w:val="247"/>
        </w:trPr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Last available financial statement period 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: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3696" w:rsidRDefault="00CA43F3" w:rsidP="00922CBE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A.Y. </w:t>
            </w:r>
            <w:r w:rsidR="00922CBE">
              <w:rPr>
                <w:rFonts w:ascii="Calibri" w:hAnsi="Calibri"/>
              </w:rPr>
              <w:t>2024</w:t>
            </w:r>
            <w:r>
              <w:rPr>
                <w:rFonts w:ascii="Calibri" w:hAnsi="Calibri"/>
              </w:rPr>
              <w:t>-</w:t>
            </w:r>
            <w:r w:rsidR="00922CBE">
              <w:rPr>
                <w:rFonts w:ascii="Calibri" w:hAnsi="Calibri"/>
              </w:rPr>
              <w:t>25</w:t>
            </w:r>
            <w:r w:rsidR="00E305FD">
              <w:rPr>
                <w:rFonts w:ascii="Calibri" w:hAnsi="Calibri"/>
              </w:rPr>
              <w:t>,</w:t>
            </w:r>
            <w:r>
              <w:rPr>
                <w:rFonts w:ascii="Calibri" w:hAnsi="Calibri"/>
              </w:rPr>
              <w:t xml:space="preserve"> F.Y.</w:t>
            </w:r>
            <w:r w:rsidR="00922CBE">
              <w:rPr>
                <w:rFonts w:ascii="Calibri" w:hAnsi="Calibri"/>
              </w:rPr>
              <w:t>2023</w:t>
            </w:r>
            <w:r>
              <w:rPr>
                <w:rFonts w:ascii="Calibri" w:hAnsi="Calibri"/>
              </w:rPr>
              <w:t>-</w:t>
            </w:r>
            <w:r w:rsidR="00922CBE">
              <w:rPr>
                <w:rFonts w:ascii="Calibri" w:hAnsi="Calibri"/>
              </w:rPr>
              <w:t>24</w:t>
            </w:r>
          </w:p>
        </w:tc>
      </w:tr>
      <w:tr w:rsidR="00963696">
        <w:trPr>
          <w:trHeight w:val="507"/>
        </w:trPr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Recent summary financials ( up to a period not more than two months old)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: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</w:p>
        </w:tc>
      </w:tr>
      <w:tr w:rsidR="00963696">
        <w:trPr>
          <w:trHeight w:val="247"/>
        </w:trPr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Advance taxes paid (for current A.Y.)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: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</w:p>
        </w:tc>
      </w:tr>
      <w:tr w:rsidR="00963696">
        <w:trPr>
          <w:trHeight w:val="260"/>
        </w:trPr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 w:rsidP="008E2EA5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Change in Borrowings (from F.Y. </w:t>
            </w:r>
            <w:r w:rsidR="008E2EA5">
              <w:rPr>
                <w:rFonts w:ascii="Calibri" w:hAnsi="Calibri"/>
              </w:rPr>
              <w:t>20-21</w:t>
            </w:r>
            <w:r>
              <w:rPr>
                <w:rFonts w:ascii="Calibri" w:hAnsi="Calibri"/>
              </w:rPr>
              <w:t xml:space="preserve"> to F.Y. </w:t>
            </w:r>
            <w:r w:rsidR="008E2EA5">
              <w:rPr>
                <w:rFonts w:ascii="Calibri" w:hAnsi="Calibri"/>
              </w:rPr>
              <w:t>21-22</w:t>
            </w:r>
            <w:r>
              <w:rPr>
                <w:rFonts w:ascii="Calibri" w:hAnsi="Calibri"/>
              </w:rPr>
              <w:t xml:space="preserve"> )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: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</w:p>
        </w:tc>
      </w:tr>
      <w:tr w:rsidR="00963696">
        <w:trPr>
          <w:trHeight w:val="247"/>
        </w:trPr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 w:rsidP="008E2EA5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Change in Capital (from F.Y. </w:t>
            </w:r>
            <w:r w:rsidR="00CA43F3">
              <w:rPr>
                <w:rFonts w:ascii="Calibri" w:hAnsi="Calibri"/>
              </w:rPr>
              <w:t>22</w:t>
            </w:r>
            <w:r>
              <w:rPr>
                <w:rFonts w:ascii="Calibri" w:hAnsi="Calibri"/>
              </w:rPr>
              <w:t>-</w:t>
            </w:r>
            <w:r w:rsidR="008E2EA5">
              <w:rPr>
                <w:rFonts w:ascii="Calibri" w:hAnsi="Calibri"/>
              </w:rPr>
              <w:t>2</w:t>
            </w:r>
            <w:r w:rsidR="00CA43F3">
              <w:rPr>
                <w:rFonts w:ascii="Calibri" w:hAnsi="Calibri"/>
              </w:rPr>
              <w:t>3</w:t>
            </w:r>
            <w:r>
              <w:rPr>
                <w:rFonts w:ascii="Calibri" w:hAnsi="Calibri"/>
              </w:rPr>
              <w:t xml:space="preserve"> to F.Y. </w:t>
            </w:r>
            <w:r w:rsidR="00CA43F3">
              <w:rPr>
                <w:rFonts w:ascii="Calibri" w:hAnsi="Calibri"/>
              </w:rPr>
              <w:t>23-24</w:t>
            </w:r>
            <w:r>
              <w:rPr>
                <w:rFonts w:ascii="Calibri" w:hAnsi="Calibri"/>
              </w:rPr>
              <w:t xml:space="preserve"> )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: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</w:p>
        </w:tc>
      </w:tr>
      <w:tr w:rsidR="00963696">
        <w:trPr>
          <w:trHeight w:val="247"/>
        </w:trPr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 w:rsidP="008E2EA5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Change in Turnover </w:t>
            </w:r>
            <w:r w:rsidR="00CA43F3">
              <w:rPr>
                <w:rFonts w:ascii="Calibri" w:hAnsi="Calibri"/>
              </w:rPr>
              <w:t>from F.Y. 22-23 to F.Y. 23-24 )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: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3696" w:rsidRDefault="00F254E2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-</w:t>
            </w:r>
          </w:p>
        </w:tc>
      </w:tr>
      <w:tr w:rsidR="009A389F">
        <w:trPr>
          <w:trHeight w:val="247"/>
        </w:trPr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A389F" w:rsidRDefault="009A389F" w:rsidP="008E2EA5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Last 6 months turnover as per GST returns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A389F" w:rsidRDefault="009A389F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: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A389F" w:rsidRDefault="008F09DD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-</w:t>
            </w:r>
          </w:p>
        </w:tc>
      </w:tr>
      <w:tr w:rsidR="00963696">
        <w:trPr>
          <w:trHeight w:val="70"/>
        </w:trPr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Net profit % on sales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: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</w:p>
        </w:tc>
      </w:tr>
      <w:tr w:rsidR="00963696">
        <w:trPr>
          <w:trHeight w:val="70"/>
        </w:trPr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Debtors Positions as on 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: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</w:p>
        </w:tc>
      </w:tr>
      <w:tr w:rsidR="00963696">
        <w:trPr>
          <w:trHeight w:val="70"/>
        </w:trPr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 Creditors Position As on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: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</w:p>
        </w:tc>
      </w:tr>
    </w:tbl>
    <w:p w:rsidR="00963696" w:rsidRDefault="00963696">
      <w:pPr>
        <w:rPr>
          <w:rFonts w:ascii="Calibri" w:hAnsi="Calibri"/>
        </w:rPr>
      </w:pPr>
    </w:p>
    <w:p w:rsidR="00963696" w:rsidRDefault="00963696">
      <w:pPr>
        <w:numPr>
          <w:ilvl w:val="0"/>
          <w:numId w:val="4"/>
        </w:numPr>
        <w:rPr>
          <w:rFonts w:ascii="Calibri" w:hAnsi="Calibri"/>
          <w:b/>
          <w:i/>
        </w:rPr>
      </w:pPr>
      <w:r>
        <w:rPr>
          <w:rFonts w:ascii="Calibri" w:hAnsi="Calibri"/>
          <w:b/>
          <w:i/>
        </w:rPr>
        <w:t>Other Business I</w:t>
      </w:r>
      <w:r w:rsidR="00EA4516">
        <w:rPr>
          <w:rFonts w:ascii="Calibri" w:hAnsi="Calibri"/>
          <w:b/>
          <w:i/>
        </w:rPr>
        <w:t xml:space="preserve">nterests of the </w:t>
      </w:r>
      <w:r w:rsidR="008E2EA5">
        <w:rPr>
          <w:rFonts w:ascii="Calibri" w:hAnsi="Calibri"/>
          <w:b/>
          <w:i/>
        </w:rPr>
        <w:t>Proprietors:</w:t>
      </w:r>
      <w:r w:rsidR="00EA4516">
        <w:rPr>
          <w:rFonts w:ascii="Calibri" w:hAnsi="Calibri"/>
          <w:b/>
          <w:i/>
        </w:rPr>
        <w:t xml:space="preserve"> </w:t>
      </w:r>
      <w:r w:rsidR="00FA19EA">
        <w:rPr>
          <w:rFonts w:ascii="Calibri" w:hAnsi="Calibri"/>
          <w:b/>
          <w:i/>
        </w:rPr>
        <w:t>NIL</w:t>
      </w:r>
    </w:p>
    <w:p w:rsidR="00EA4516" w:rsidRDefault="00EA4516" w:rsidP="00EA4516">
      <w:pPr>
        <w:ind w:left="720"/>
        <w:rPr>
          <w:rFonts w:ascii="Calibri" w:hAnsi="Calibri"/>
          <w:b/>
          <w:i/>
        </w:rPr>
      </w:pPr>
    </w:p>
    <w:p w:rsidR="00963696" w:rsidRDefault="009A389F">
      <w:pPr>
        <w:numPr>
          <w:ilvl w:val="0"/>
          <w:numId w:val="4"/>
        </w:numPr>
        <w:rPr>
          <w:rFonts w:ascii="Calibri" w:hAnsi="Calibri"/>
          <w:b/>
          <w:i/>
        </w:rPr>
      </w:pPr>
      <w:r>
        <w:rPr>
          <w:rFonts w:ascii="Calibri" w:hAnsi="Calibri"/>
          <w:b/>
          <w:i/>
        </w:rPr>
        <w:t>Banking details &amp; Statutory obligations</w:t>
      </w:r>
      <w:r w:rsidR="00EA4516">
        <w:rPr>
          <w:rFonts w:ascii="Calibri" w:hAnsi="Calibri"/>
          <w:b/>
          <w:i/>
        </w:rPr>
        <w:t xml:space="preserve">: </w:t>
      </w:r>
    </w:p>
    <w:tbl>
      <w:tblPr>
        <w:tblW w:w="0" w:type="auto"/>
        <w:tblInd w:w="-25" w:type="dxa"/>
        <w:tblLayout w:type="fixed"/>
        <w:tblLook w:val="0000" w:firstRow="0" w:lastRow="0" w:firstColumn="0" w:lastColumn="0" w:noHBand="0" w:noVBand="0"/>
      </w:tblPr>
      <w:tblGrid>
        <w:gridCol w:w="5528"/>
        <w:gridCol w:w="236"/>
        <w:gridCol w:w="3610"/>
      </w:tblGrid>
      <w:tr w:rsidR="00E51971" w:rsidTr="00476157">
        <w:trPr>
          <w:cantSplit/>
          <w:trHeight w:val="1172"/>
        </w:trPr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E1781" w:rsidRDefault="005E1781" w:rsidP="005E1781">
            <w:pPr>
              <w:pStyle w:val="ListParagraph"/>
              <w:rPr>
                <w:rFonts w:ascii="Calibri" w:hAnsi="Calibri"/>
              </w:rPr>
            </w:pPr>
          </w:p>
          <w:p w:rsidR="00E51971" w:rsidRDefault="00E5197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Bank Name: </w:t>
            </w:r>
          </w:p>
          <w:p w:rsidR="00764836" w:rsidRDefault="00764836">
            <w:pPr>
              <w:rPr>
                <w:rFonts w:ascii="Calibri" w:hAnsi="Calibri" w:cs="Arial"/>
                <w:bCs/>
                <w:szCs w:val="20"/>
              </w:rPr>
            </w:pPr>
          </w:p>
          <w:p w:rsidR="00764836" w:rsidRDefault="00764836">
            <w:pPr>
              <w:rPr>
                <w:rFonts w:ascii="Calibri" w:hAnsi="Calibri" w:cs="Arial"/>
                <w:bCs/>
                <w:szCs w:val="20"/>
              </w:rPr>
            </w:pPr>
          </w:p>
          <w:p w:rsidR="00E51971" w:rsidRDefault="00764836">
            <w:pPr>
              <w:rPr>
                <w:rFonts w:ascii="Calibri" w:hAnsi="Calibri" w:cs="Arial"/>
                <w:bCs/>
                <w:szCs w:val="20"/>
              </w:rPr>
            </w:pPr>
            <w:r>
              <w:rPr>
                <w:rFonts w:ascii="Calibri" w:hAnsi="Calibri" w:cs="Arial"/>
                <w:bCs/>
                <w:szCs w:val="20"/>
              </w:rPr>
              <w:t>Branch :</w:t>
            </w:r>
            <w:r w:rsidR="00E51971">
              <w:rPr>
                <w:rFonts w:ascii="Calibri" w:hAnsi="Calibri" w:cs="Arial"/>
                <w:bCs/>
                <w:szCs w:val="20"/>
              </w:rPr>
              <w:t xml:space="preserve"> 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51971" w:rsidRDefault="00E51971">
            <w:pPr>
              <w:snapToGrid w:val="0"/>
              <w:rPr>
                <w:rFonts w:ascii="Calibri" w:hAnsi="Calibri"/>
              </w:rPr>
            </w:pPr>
          </w:p>
          <w:p w:rsidR="00E51971" w:rsidRDefault="00E51971">
            <w:pPr>
              <w:snapToGrid w:val="0"/>
              <w:rPr>
                <w:rFonts w:ascii="Calibri" w:hAnsi="Calibri"/>
              </w:rPr>
            </w:pP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922CBE" w:rsidRPr="00922CBE" w:rsidRDefault="004C72E5" w:rsidP="00922CBE">
            <w:pPr>
              <w:rPr>
                <w:rFonts w:ascii="Calibri" w:hAnsi="Calibri"/>
              </w:rPr>
            </w:pPr>
            <w:r w:rsidRPr="004C72E5">
              <w:rPr>
                <w:rFonts w:ascii="Calibri" w:hAnsi="Calibri"/>
              </w:rPr>
              <w:t xml:space="preserve">SBI </w:t>
            </w:r>
          </w:p>
          <w:p w:rsidR="00922CBE" w:rsidRPr="00922CBE" w:rsidRDefault="00922CBE" w:rsidP="00922CBE">
            <w:pPr>
              <w:rPr>
                <w:rFonts w:ascii="Calibri" w:hAnsi="Calibri"/>
              </w:rPr>
            </w:pPr>
          </w:p>
          <w:p w:rsidR="00922CBE" w:rsidRDefault="00922CBE" w:rsidP="00922CBE">
            <w:pPr>
              <w:rPr>
                <w:rFonts w:ascii="Calibri" w:hAnsi="Calibri"/>
              </w:rPr>
            </w:pPr>
          </w:p>
          <w:p w:rsidR="00FA19EA" w:rsidRPr="00922CBE" w:rsidRDefault="00922CBE" w:rsidP="00922CB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WARANGAL</w:t>
            </w:r>
          </w:p>
        </w:tc>
      </w:tr>
      <w:tr w:rsidR="00963696"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E51971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Account Number 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: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</w:p>
        </w:tc>
      </w:tr>
      <w:tr w:rsidR="00E51971"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51971" w:rsidRDefault="00E51971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Account type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51971" w:rsidRDefault="00E51971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: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51971" w:rsidRDefault="002F5601" w:rsidP="002F5601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Current</w:t>
            </w:r>
            <w:r w:rsidR="00C04B9B">
              <w:rPr>
                <w:rFonts w:ascii="Calibri" w:hAnsi="Calibri"/>
              </w:rPr>
              <w:t xml:space="preserve"> a</w:t>
            </w:r>
            <w:r w:rsidR="009467E3">
              <w:rPr>
                <w:rFonts w:ascii="Calibri" w:hAnsi="Calibri"/>
              </w:rPr>
              <w:t xml:space="preserve">ccount </w:t>
            </w:r>
          </w:p>
        </w:tc>
      </w:tr>
      <w:tr w:rsidR="00D47259"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47259" w:rsidRDefault="00D47259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Banking since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47259" w:rsidRDefault="00D47259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: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47259" w:rsidRDefault="004C72E5" w:rsidP="009467E3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10</w:t>
            </w:r>
            <w:r w:rsidR="00FA19EA">
              <w:rPr>
                <w:rFonts w:ascii="Calibri" w:hAnsi="Calibri"/>
              </w:rPr>
              <w:t xml:space="preserve"> Years</w:t>
            </w:r>
          </w:p>
        </w:tc>
      </w:tr>
      <w:tr w:rsidR="00963696"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Evidence of  statutory dues being paid on time PF, PT and EIC (Employee related)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: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3696" w:rsidRDefault="00FA19EA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-</w:t>
            </w:r>
          </w:p>
        </w:tc>
      </w:tr>
      <w:tr w:rsidR="00963696"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Municipal and Corporation taxes (BST, CST &amp; MVAT)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: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3696" w:rsidRDefault="00FA19EA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-</w:t>
            </w:r>
          </w:p>
        </w:tc>
      </w:tr>
      <w:tr w:rsidR="00963696"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Last utility payment made (Electricity)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: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3696" w:rsidRDefault="00C56E5D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-</w:t>
            </w:r>
          </w:p>
        </w:tc>
      </w:tr>
    </w:tbl>
    <w:p w:rsidR="00963696" w:rsidRDefault="00963696">
      <w:pPr>
        <w:rPr>
          <w:rFonts w:ascii="Calibri" w:hAnsi="Calibri"/>
        </w:rPr>
      </w:pPr>
    </w:p>
    <w:p w:rsidR="005B11DD" w:rsidRDefault="005B11DD">
      <w:pPr>
        <w:rPr>
          <w:rFonts w:ascii="Calibri" w:hAnsi="Calibri"/>
        </w:rPr>
      </w:pPr>
    </w:p>
    <w:p w:rsidR="005B11DD" w:rsidRDefault="005B11DD">
      <w:pPr>
        <w:rPr>
          <w:rFonts w:ascii="Calibri" w:hAnsi="Calibri"/>
        </w:rPr>
      </w:pPr>
    </w:p>
    <w:p w:rsidR="00963696" w:rsidRDefault="00963696">
      <w:pPr>
        <w:numPr>
          <w:ilvl w:val="0"/>
          <w:numId w:val="4"/>
        </w:numPr>
        <w:rPr>
          <w:rFonts w:ascii="Calibri" w:hAnsi="Calibri"/>
          <w:b/>
          <w:i/>
        </w:rPr>
      </w:pPr>
      <w:r>
        <w:rPr>
          <w:rFonts w:ascii="Calibri" w:hAnsi="Calibri"/>
          <w:b/>
          <w:i/>
        </w:rPr>
        <w:t>Activity levels at the time of CPA visit</w:t>
      </w:r>
    </w:p>
    <w:tbl>
      <w:tblPr>
        <w:tblW w:w="0" w:type="auto"/>
        <w:tblInd w:w="-25" w:type="dxa"/>
        <w:tblLayout w:type="fixed"/>
        <w:tblLook w:val="0000" w:firstRow="0" w:lastRow="0" w:firstColumn="0" w:lastColumn="0" w:noHBand="0" w:noVBand="0"/>
      </w:tblPr>
      <w:tblGrid>
        <w:gridCol w:w="4731"/>
        <w:gridCol w:w="360"/>
        <w:gridCol w:w="4317"/>
      </w:tblGrid>
      <w:tr w:rsidR="00963696">
        <w:trPr>
          <w:trHeight w:val="467"/>
        </w:trPr>
        <w:tc>
          <w:tcPr>
            <w:tcW w:w="4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Number of employees &amp; workers </w:t>
            </w:r>
          </w:p>
          <w:p w:rsidR="00963696" w:rsidRDefault="0096369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Observed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:</w:t>
            </w:r>
          </w:p>
        </w:tc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3696" w:rsidRDefault="005D2E3E" w:rsidP="00812256">
            <w:pPr>
              <w:snapToGrid w:val="0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</w:t>
            </w:r>
            <w:r w:rsidR="009467E3">
              <w:rPr>
                <w:rFonts w:ascii="Calibri" w:hAnsi="Calibri"/>
              </w:rPr>
              <w:t xml:space="preserve"> </w:t>
            </w:r>
            <w:r w:rsidR="00812256">
              <w:rPr>
                <w:rFonts w:ascii="Calibri" w:hAnsi="Calibri"/>
              </w:rPr>
              <w:t>Employees</w:t>
            </w:r>
            <w:r w:rsidR="009467E3">
              <w:rPr>
                <w:rFonts w:ascii="Calibri" w:hAnsi="Calibri"/>
              </w:rPr>
              <w:t xml:space="preserve"> </w:t>
            </w:r>
          </w:p>
        </w:tc>
      </w:tr>
      <w:tr w:rsidR="00963696">
        <w:trPr>
          <w:trHeight w:val="611"/>
        </w:trPr>
        <w:tc>
          <w:tcPr>
            <w:tcW w:w="4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Level of activity as well as overall observation of business (description of Production / Delivery / Customers)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:</w:t>
            </w:r>
          </w:p>
        </w:tc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350BC" w:rsidRPr="007350BC" w:rsidRDefault="007350BC" w:rsidP="00DE07E0">
            <w:pPr>
              <w:snapToGrid w:val="0"/>
              <w:rPr>
                <w:rFonts w:ascii="Calibri" w:hAnsi="Calibri"/>
              </w:rPr>
            </w:pPr>
            <w:r w:rsidRPr="009D7769">
              <w:rPr>
                <w:rFonts w:ascii="Calibri" w:hAnsi="Calibri"/>
              </w:rPr>
              <w:t>His annu</w:t>
            </w:r>
            <w:r w:rsidR="00001A09" w:rsidRPr="009D7769">
              <w:rPr>
                <w:rFonts w:ascii="Calibri" w:hAnsi="Calibri"/>
              </w:rPr>
              <w:t>al turnover is around Rs.</w:t>
            </w:r>
            <w:r w:rsidR="006B6B94">
              <w:rPr>
                <w:rFonts w:ascii="Calibri" w:hAnsi="Calibri"/>
              </w:rPr>
              <w:t xml:space="preserve"> </w:t>
            </w:r>
            <w:r w:rsidR="00CC7CC6">
              <w:rPr>
                <w:rFonts w:ascii="Calibri" w:hAnsi="Calibri"/>
              </w:rPr>
              <w:t>6,00</w:t>
            </w:r>
            <w:r w:rsidR="00812256">
              <w:rPr>
                <w:rFonts w:ascii="Calibri" w:hAnsi="Calibri"/>
              </w:rPr>
              <w:t>,00,000</w:t>
            </w:r>
            <w:r w:rsidR="00C04B9B">
              <w:rPr>
                <w:rFonts w:ascii="Calibri" w:hAnsi="Calibri"/>
              </w:rPr>
              <w:t xml:space="preserve">/- and net margin is around </w:t>
            </w:r>
            <w:r w:rsidR="00CC7CC6">
              <w:rPr>
                <w:rFonts w:ascii="Calibri" w:hAnsi="Calibri"/>
              </w:rPr>
              <w:t>3.6</w:t>
            </w:r>
            <w:r w:rsidRPr="009D7769">
              <w:rPr>
                <w:rFonts w:ascii="Calibri" w:hAnsi="Calibri"/>
              </w:rPr>
              <w:t>%.</w:t>
            </w:r>
          </w:p>
        </w:tc>
      </w:tr>
      <w:tr w:rsidR="009A389F">
        <w:trPr>
          <w:trHeight w:val="611"/>
        </w:trPr>
        <w:tc>
          <w:tcPr>
            <w:tcW w:w="4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A389F" w:rsidRPr="00115948" w:rsidRDefault="00D47259">
            <w:pPr>
              <w:snapToGrid w:val="0"/>
              <w:rPr>
                <w:rFonts w:ascii="Calibri" w:hAnsi="Calibri"/>
                <w:b/>
                <w:color w:val="0070C0"/>
              </w:rPr>
            </w:pPr>
            <w:r w:rsidRPr="004C72E5">
              <w:rPr>
                <w:rFonts w:ascii="Calibri" w:hAnsi="Calibri"/>
              </w:rPr>
              <w:t xml:space="preserve">Photographs of </w:t>
            </w:r>
            <w:r w:rsidR="009A389F" w:rsidRPr="004C72E5">
              <w:rPr>
                <w:rFonts w:ascii="Calibri" w:hAnsi="Calibri"/>
              </w:rPr>
              <w:t>B</w:t>
            </w:r>
            <w:r w:rsidRPr="004C72E5">
              <w:rPr>
                <w:rFonts w:ascii="Calibri" w:hAnsi="Calibri"/>
              </w:rPr>
              <w:t>usiness activity, set up and stock level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A389F" w:rsidRDefault="009A389F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:</w:t>
            </w:r>
          </w:p>
        </w:tc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A389F" w:rsidRDefault="00A3794F">
            <w:pPr>
              <w:snapToGrid w:val="0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Good</w:t>
            </w:r>
          </w:p>
        </w:tc>
      </w:tr>
    </w:tbl>
    <w:p w:rsidR="00963696" w:rsidRDefault="00963696">
      <w:pPr>
        <w:rPr>
          <w:rFonts w:ascii="Calibri" w:hAnsi="Calibri"/>
        </w:rPr>
      </w:pPr>
    </w:p>
    <w:p w:rsidR="00001A09" w:rsidRDefault="00001A09">
      <w:pPr>
        <w:rPr>
          <w:rFonts w:ascii="Calibri" w:hAnsi="Calibri"/>
        </w:rPr>
      </w:pPr>
    </w:p>
    <w:p w:rsidR="00CE3C9A" w:rsidRPr="00D47259" w:rsidRDefault="00D47259" w:rsidP="00D47259">
      <w:pPr>
        <w:numPr>
          <w:ilvl w:val="0"/>
          <w:numId w:val="4"/>
        </w:numPr>
        <w:rPr>
          <w:rFonts w:ascii="Calibri" w:hAnsi="Calibri"/>
          <w:b/>
          <w:i/>
        </w:rPr>
      </w:pPr>
      <w:r w:rsidRPr="00D47259">
        <w:rPr>
          <w:rFonts w:ascii="Calibri" w:hAnsi="Calibri"/>
          <w:b/>
          <w:i/>
        </w:rPr>
        <w:t xml:space="preserve">Loan Purpose </w:t>
      </w:r>
    </w:p>
    <w:tbl>
      <w:tblPr>
        <w:tblW w:w="0" w:type="auto"/>
        <w:tblInd w:w="-10" w:type="dxa"/>
        <w:tblLayout w:type="fixed"/>
        <w:tblLook w:val="0000" w:firstRow="0" w:lastRow="0" w:firstColumn="0" w:lastColumn="0" w:noHBand="0" w:noVBand="0"/>
      </w:tblPr>
      <w:tblGrid>
        <w:gridCol w:w="4888"/>
        <w:gridCol w:w="4505"/>
      </w:tblGrid>
      <w:tr w:rsidR="00963696">
        <w:trPr>
          <w:cantSplit/>
        </w:trPr>
        <w:tc>
          <w:tcPr>
            <w:tcW w:w="93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3696" w:rsidRDefault="00963696">
            <w:pPr>
              <w:pStyle w:val="Heading2"/>
              <w:snapToGri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Details of End-Use of Funds:</w:t>
            </w:r>
          </w:p>
        </w:tc>
      </w:tr>
      <w:tr w:rsidR="00963696" w:rsidTr="00D47259">
        <w:trPr>
          <w:cantSplit/>
        </w:trPr>
        <w:tc>
          <w:tcPr>
            <w:tcW w:w="488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End-Use of Funds (incl Cash out use)</w:t>
            </w:r>
          </w:p>
        </w:tc>
        <w:tc>
          <w:tcPr>
            <w:tcW w:w="45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3696" w:rsidRDefault="00C04B9B" w:rsidP="002F5601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 </w:t>
            </w:r>
            <w:r w:rsidR="004C72E5" w:rsidRPr="004C72E5">
              <w:rPr>
                <w:rFonts w:ascii="Calibri" w:hAnsi="Calibri"/>
              </w:rPr>
              <w:t>Business Expansion</w:t>
            </w:r>
          </w:p>
        </w:tc>
      </w:tr>
      <w:tr w:rsidR="00963696" w:rsidTr="00D47259">
        <w:trPr>
          <w:cantSplit/>
          <w:trHeight w:val="413"/>
        </w:trPr>
        <w:tc>
          <w:tcPr>
            <w:tcW w:w="488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Loan Required </w:t>
            </w:r>
          </w:p>
        </w:tc>
        <w:tc>
          <w:tcPr>
            <w:tcW w:w="45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3696" w:rsidRDefault="009D7769" w:rsidP="004C72E5">
            <w:pPr>
              <w:snapToGri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Rs.</w:t>
            </w:r>
            <w:r w:rsidR="00C04B9B">
              <w:rPr>
                <w:rFonts w:ascii="Calibri" w:hAnsi="Calibri" w:cs="Calibri"/>
              </w:rPr>
              <w:t xml:space="preserve"> </w:t>
            </w:r>
            <w:r w:rsidR="004C72E5">
              <w:rPr>
                <w:rFonts w:ascii="Calibri" w:hAnsi="Calibri" w:cs="Calibri"/>
              </w:rPr>
              <w:t>2</w:t>
            </w:r>
            <w:r w:rsidR="006705D2">
              <w:rPr>
                <w:rFonts w:ascii="Calibri" w:hAnsi="Calibri" w:cs="Calibri"/>
              </w:rPr>
              <w:t>,00,00</w:t>
            </w:r>
            <w:r w:rsidR="007350BC">
              <w:rPr>
                <w:rFonts w:ascii="Calibri" w:hAnsi="Calibri" w:cs="Calibri"/>
              </w:rPr>
              <w:t>,000/-</w:t>
            </w:r>
          </w:p>
        </w:tc>
      </w:tr>
      <w:tr w:rsidR="00963696" w:rsidTr="00D47259">
        <w:trPr>
          <w:cantSplit/>
        </w:trPr>
        <w:tc>
          <w:tcPr>
            <w:tcW w:w="488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EMI Comfortable With</w:t>
            </w:r>
          </w:p>
        </w:tc>
        <w:tc>
          <w:tcPr>
            <w:tcW w:w="45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3696" w:rsidRDefault="009D7769" w:rsidP="00834CEE">
            <w:pPr>
              <w:snapToGri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Rs.</w:t>
            </w:r>
            <w:r w:rsidR="00834CEE">
              <w:rPr>
                <w:rFonts w:ascii="Calibri" w:hAnsi="Calibri" w:cs="Calibri"/>
              </w:rPr>
              <w:t>2,00</w:t>
            </w:r>
            <w:r w:rsidR="007350BC">
              <w:rPr>
                <w:rFonts w:ascii="Calibri" w:hAnsi="Calibri" w:cs="Calibri"/>
              </w:rPr>
              <w:t>,000/-</w:t>
            </w:r>
            <w:r>
              <w:rPr>
                <w:rFonts w:ascii="Calibri" w:hAnsi="Calibri" w:cs="Calibri"/>
              </w:rPr>
              <w:t xml:space="preserve"> per month </w:t>
            </w:r>
          </w:p>
        </w:tc>
      </w:tr>
    </w:tbl>
    <w:p w:rsidR="00963696" w:rsidRDefault="00963696">
      <w:pPr>
        <w:rPr>
          <w:rFonts w:ascii="Calibri" w:hAnsi="Calibri" w:cs="Calibri"/>
          <w:b/>
          <w:bCs/>
        </w:rPr>
      </w:pPr>
    </w:p>
    <w:p w:rsidR="009A389F" w:rsidRDefault="009A389F">
      <w:pPr>
        <w:rPr>
          <w:rFonts w:ascii="Calibri" w:hAnsi="Calibri" w:cs="Calibri"/>
          <w:b/>
          <w:bCs/>
        </w:rPr>
      </w:pPr>
    </w:p>
    <w:p w:rsidR="00D47259" w:rsidRPr="00476157" w:rsidRDefault="00D47259" w:rsidP="00D47259">
      <w:pPr>
        <w:numPr>
          <w:ilvl w:val="0"/>
          <w:numId w:val="4"/>
        </w:numPr>
        <w:rPr>
          <w:rFonts w:ascii="Calibri" w:hAnsi="Calibri" w:cs="Calibri"/>
          <w:b/>
          <w:bCs/>
          <w:i/>
        </w:rPr>
      </w:pPr>
      <w:r w:rsidRPr="00476157">
        <w:rPr>
          <w:rFonts w:ascii="Calibri" w:hAnsi="Calibri" w:cs="Calibri"/>
          <w:b/>
          <w:i/>
        </w:rPr>
        <w:t>Details of Property to be mortgaged:</w:t>
      </w:r>
    </w:p>
    <w:p w:rsidR="00D47259" w:rsidRDefault="00D47259">
      <w:pPr>
        <w:rPr>
          <w:rFonts w:ascii="Calibri" w:hAnsi="Calibri" w:cs="Calibri"/>
          <w:b/>
          <w:bCs/>
        </w:rPr>
      </w:pPr>
    </w:p>
    <w:tbl>
      <w:tblPr>
        <w:tblW w:w="0" w:type="auto"/>
        <w:tblInd w:w="-25" w:type="dxa"/>
        <w:tblLayout w:type="fixed"/>
        <w:tblLook w:val="0000" w:firstRow="0" w:lastRow="0" w:firstColumn="0" w:lastColumn="0" w:noHBand="0" w:noVBand="0"/>
      </w:tblPr>
      <w:tblGrid>
        <w:gridCol w:w="4731"/>
        <w:gridCol w:w="360"/>
        <w:gridCol w:w="4317"/>
      </w:tblGrid>
      <w:tr w:rsidR="00D47259" w:rsidTr="00D47259">
        <w:trPr>
          <w:trHeight w:val="350"/>
        </w:trPr>
        <w:tc>
          <w:tcPr>
            <w:tcW w:w="4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47259" w:rsidRPr="00476157" w:rsidRDefault="00D47259" w:rsidP="00476157">
            <w:pPr>
              <w:rPr>
                <w:rFonts w:ascii="Calibri" w:hAnsi="Calibri" w:cs="Calibri"/>
              </w:rPr>
            </w:pPr>
            <w:r w:rsidRPr="00476157">
              <w:rPr>
                <w:rFonts w:ascii="Calibri" w:hAnsi="Calibri" w:cs="Calibri"/>
              </w:rPr>
              <w:t>Property Details (address)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47259" w:rsidRDefault="00D47259" w:rsidP="00476157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:</w:t>
            </w:r>
          </w:p>
        </w:tc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47259" w:rsidRDefault="00EF2CE2" w:rsidP="00834CEE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186</w:t>
            </w:r>
            <w:r w:rsidR="002F5601">
              <w:rPr>
                <w:rFonts w:ascii="Calibri" w:hAnsi="Calibri"/>
              </w:rPr>
              <w:t xml:space="preserve"> Sq. yards  house  at Warangal </w:t>
            </w:r>
          </w:p>
        </w:tc>
      </w:tr>
      <w:tr w:rsidR="00D47259" w:rsidTr="00D47259">
        <w:trPr>
          <w:trHeight w:val="350"/>
        </w:trPr>
        <w:tc>
          <w:tcPr>
            <w:tcW w:w="4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47259" w:rsidRPr="00476157" w:rsidRDefault="00D47259" w:rsidP="00476157">
            <w:pPr>
              <w:snapToGrid w:val="0"/>
              <w:rPr>
                <w:rFonts w:ascii="Calibri" w:hAnsi="Calibri" w:cs="Calibri"/>
              </w:rPr>
            </w:pPr>
            <w:r w:rsidRPr="00476157">
              <w:rPr>
                <w:rFonts w:ascii="Calibri" w:hAnsi="Calibri" w:cs="Calibri"/>
              </w:rPr>
              <w:t>Name of the property owner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47259" w:rsidRDefault="00D47259" w:rsidP="00476157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:</w:t>
            </w:r>
          </w:p>
        </w:tc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47259" w:rsidRDefault="00834CEE" w:rsidP="00476157">
            <w:pPr>
              <w:snapToGrid w:val="0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Applicant </w:t>
            </w:r>
          </w:p>
        </w:tc>
      </w:tr>
      <w:tr w:rsidR="00D47259" w:rsidTr="00D47259">
        <w:trPr>
          <w:trHeight w:val="260"/>
        </w:trPr>
        <w:tc>
          <w:tcPr>
            <w:tcW w:w="4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47259" w:rsidRPr="00476157" w:rsidRDefault="00D47259" w:rsidP="00476157">
            <w:pPr>
              <w:snapToGrid w:val="0"/>
              <w:rPr>
                <w:rFonts w:ascii="Calibri" w:hAnsi="Calibri" w:cs="Calibri"/>
              </w:rPr>
            </w:pPr>
            <w:r w:rsidRPr="00476157">
              <w:rPr>
                <w:rFonts w:ascii="Calibri" w:hAnsi="Calibri" w:cs="Calibri"/>
              </w:rPr>
              <w:t>Usage of property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47259" w:rsidRDefault="00D47259" w:rsidP="00476157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:</w:t>
            </w:r>
          </w:p>
        </w:tc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47259" w:rsidRDefault="009D7769" w:rsidP="00476157">
            <w:pPr>
              <w:snapToGrid w:val="0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For r</w:t>
            </w:r>
            <w:r w:rsidR="007350BC">
              <w:rPr>
                <w:rFonts w:ascii="Calibri" w:hAnsi="Calibri"/>
              </w:rPr>
              <w:t>esidence purpose</w:t>
            </w:r>
          </w:p>
        </w:tc>
      </w:tr>
      <w:tr w:rsidR="00D47259" w:rsidTr="00D47259">
        <w:trPr>
          <w:trHeight w:val="260"/>
        </w:trPr>
        <w:tc>
          <w:tcPr>
            <w:tcW w:w="4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47259" w:rsidRPr="00476157" w:rsidRDefault="00D47259" w:rsidP="00476157">
            <w:pPr>
              <w:snapToGrid w:val="0"/>
              <w:rPr>
                <w:rFonts w:ascii="Calibri" w:hAnsi="Calibri" w:cs="Calibri"/>
              </w:rPr>
            </w:pPr>
            <w:r w:rsidRPr="00476157">
              <w:rPr>
                <w:rFonts w:ascii="Calibri" w:hAnsi="Calibri" w:cs="Calibri"/>
              </w:rPr>
              <w:t>Occupancy status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47259" w:rsidRDefault="00D47259" w:rsidP="00476157">
            <w:pPr>
              <w:snapToGri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:</w:t>
            </w:r>
          </w:p>
        </w:tc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47259" w:rsidRDefault="007350BC" w:rsidP="00476157">
            <w:pPr>
              <w:snapToGrid w:val="0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Property Occupied by applicant</w:t>
            </w:r>
          </w:p>
        </w:tc>
      </w:tr>
      <w:tr w:rsidR="00D47259" w:rsidTr="00D47259">
        <w:trPr>
          <w:trHeight w:val="260"/>
        </w:trPr>
        <w:tc>
          <w:tcPr>
            <w:tcW w:w="4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47259" w:rsidRPr="00476157" w:rsidRDefault="00D47259" w:rsidP="00476157">
            <w:pPr>
              <w:snapToGrid w:val="0"/>
              <w:rPr>
                <w:rFonts w:ascii="Calibri" w:hAnsi="Calibri" w:cs="Calibri"/>
              </w:rPr>
            </w:pPr>
            <w:r w:rsidRPr="00476157">
              <w:rPr>
                <w:rFonts w:ascii="Calibri" w:hAnsi="Calibri" w:cs="Calibri"/>
              </w:rPr>
              <w:t>Estimated Value as per customer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47259" w:rsidRDefault="00D47259" w:rsidP="00476157">
            <w:pPr>
              <w:snapToGrid w:val="0"/>
              <w:rPr>
                <w:rFonts w:ascii="Calibri" w:hAnsi="Calibri"/>
              </w:rPr>
            </w:pPr>
          </w:p>
        </w:tc>
        <w:tc>
          <w:tcPr>
            <w:tcW w:w="4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47259" w:rsidRDefault="007350BC" w:rsidP="00EF2CE2">
            <w:pPr>
              <w:snapToGrid w:val="0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Rs.</w:t>
            </w:r>
            <w:r w:rsidR="00EF2CE2">
              <w:rPr>
                <w:rFonts w:ascii="Calibri" w:hAnsi="Calibri"/>
              </w:rPr>
              <w:t>2</w:t>
            </w:r>
            <w:r>
              <w:rPr>
                <w:rFonts w:ascii="Calibri" w:hAnsi="Calibri"/>
              </w:rPr>
              <w:t xml:space="preserve"> Cr</w:t>
            </w:r>
          </w:p>
        </w:tc>
      </w:tr>
    </w:tbl>
    <w:p w:rsidR="00D47259" w:rsidRDefault="00D47259"/>
    <w:p w:rsidR="009A389F" w:rsidRDefault="009A389F">
      <w:pPr>
        <w:rPr>
          <w:rFonts w:ascii="Calibri" w:hAnsi="Calibri" w:cs="Calibri"/>
          <w:b/>
          <w:bCs/>
        </w:rPr>
      </w:pPr>
    </w:p>
    <w:p w:rsidR="00963696" w:rsidRDefault="00963696" w:rsidP="00D47259">
      <w:pPr>
        <w:numPr>
          <w:ilvl w:val="0"/>
          <w:numId w:val="4"/>
        </w:numPr>
        <w:rPr>
          <w:rFonts w:ascii="Calibri" w:hAnsi="Calibri"/>
          <w:b/>
          <w:i/>
        </w:rPr>
      </w:pPr>
      <w:r>
        <w:rPr>
          <w:rFonts w:ascii="Calibri" w:hAnsi="Calibri"/>
          <w:b/>
          <w:i/>
        </w:rPr>
        <w:t>Verification</w:t>
      </w:r>
    </w:p>
    <w:p w:rsidR="00963696" w:rsidRDefault="00963696">
      <w:pPr>
        <w:numPr>
          <w:ilvl w:val="0"/>
          <w:numId w:val="3"/>
        </w:numPr>
        <w:rPr>
          <w:rFonts w:ascii="Calibri" w:hAnsi="Calibri"/>
          <w:b/>
        </w:rPr>
      </w:pPr>
      <w:r>
        <w:rPr>
          <w:rFonts w:ascii="Calibri" w:hAnsi="Calibri"/>
          <w:b/>
        </w:rPr>
        <w:t>Details of Sales and Purchases du</w:t>
      </w:r>
      <w:r w:rsidR="00922CBE">
        <w:rPr>
          <w:rFonts w:ascii="Calibri" w:hAnsi="Calibri"/>
          <w:b/>
        </w:rPr>
        <w:t>ring the Period from as follows</w:t>
      </w:r>
      <w:r>
        <w:rPr>
          <w:rFonts w:ascii="Calibri" w:hAnsi="Calibri"/>
          <w:b/>
        </w:rPr>
        <w:t>: as per applicant’s oral information</w:t>
      </w:r>
    </w:p>
    <w:tbl>
      <w:tblPr>
        <w:tblW w:w="0" w:type="auto"/>
        <w:tblInd w:w="-25" w:type="dxa"/>
        <w:tblLayout w:type="fixed"/>
        <w:tblLook w:val="0000" w:firstRow="0" w:lastRow="0" w:firstColumn="0" w:lastColumn="0" w:noHBand="0" w:noVBand="0"/>
      </w:tblPr>
      <w:tblGrid>
        <w:gridCol w:w="3075"/>
        <w:gridCol w:w="2952"/>
        <w:gridCol w:w="3471"/>
      </w:tblGrid>
      <w:tr w:rsidR="00963696"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Months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Purchases(Rs.) </w:t>
            </w: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Sales (Rs.)</w:t>
            </w:r>
          </w:p>
        </w:tc>
      </w:tr>
      <w:tr w:rsidR="00963696">
        <w:trPr>
          <w:trHeight w:val="195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DE07E0">
            <w:pPr>
              <w:snapToGrid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-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jc w:val="center"/>
              <w:rPr>
                <w:rFonts w:ascii="Calibri" w:hAnsi="Calibri"/>
              </w:rPr>
            </w:pP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3696" w:rsidRDefault="00963696">
            <w:pPr>
              <w:snapToGrid w:val="0"/>
              <w:jc w:val="center"/>
              <w:rPr>
                <w:rFonts w:ascii="Calibri" w:hAnsi="Calibri"/>
              </w:rPr>
            </w:pPr>
          </w:p>
        </w:tc>
      </w:tr>
    </w:tbl>
    <w:p w:rsidR="00CE3C9A" w:rsidRDefault="00CE3C9A" w:rsidP="00CE3C9A">
      <w:pPr>
        <w:ind w:left="720"/>
        <w:rPr>
          <w:rFonts w:ascii="Calibri" w:hAnsi="Calibri"/>
          <w:b/>
        </w:rPr>
      </w:pPr>
    </w:p>
    <w:p w:rsidR="009A389F" w:rsidRPr="002F5601" w:rsidRDefault="00963696" w:rsidP="002F5601">
      <w:pPr>
        <w:numPr>
          <w:ilvl w:val="0"/>
          <w:numId w:val="3"/>
        </w:numPr>
        <w:rPr>
          <w:rFonts w:ascii="Calibri" w:hAnsi="Calibri"/>
          <w:b/>
        </w:rPr>
      </w:pPr>
      <w:r>
        <w:rPr>
          <w:rFonts w:ascii="Calibri" w:hAnsi="Calibri"/>
          <w:b/>
        </w:rPr>
        <w:t>Documents Verified</w:t>
      </w:r>
    </w:p>
    <w:p w:rsidR="00922CBE" w:rsidRDefault="004D43D6" w:rsidP="00C04B9B">
      <w:pPr>
        <w:numPr>
          <w:ilvl w:val="0"/>
          <w:numId w:val="12"/>
        </w:numPr>
        <w:rPr>
          <w:rFonts w:ascii="Calibri" w:hAnsi="Calibri"/>
        </w:rPr>
      </w:pPr>
      <w:r>
        <w:rPr>
          <w:rFonts w:ascii="Calibri" w:hAnsi="Calibri"/>
        </w:rPr>
        <w:t>GST</w:t>
      </w:r>
      <w:r w:rsidR="00B01EEF">
        <w:rPr>
          <w:rFonts w:ascii="Calibri" w:hAnsi="Calibri"/>
        </w:rPr>
        <w:t xml:space="preserve"> certificate</w:t>
      </w:r>
    </w:p>
    <w:p w:rsidR="000D0E03" w:rsidRDefault="000D0E03" w:rsidP="00C04B9B">
      <w:pPr>
        <w:numPr>
          <w:ilvl w:val="0"/>
          <w:numId w:val="12"/>
        </w:numPr>
        <w:rPr>
          <w:rFonts w:ascii="Calibri" w:hAnsi="Calibri"/>
        </w:rPr>
      </w:pPr>
      <w:r>
        <w:rPr>
          <w:rFonts w:ascii="Calibri" w:hAnsi="Calibri"/>
        </w:rPr>
        <w:t xml:space="preserve">ITR’s </w:t>
      </w:r>
    </w:p>
    <w:p w:rsidR="009D7769" w:rsidRDefault="009D7769" w:rsidP="00391A4F">
      <w:pPr>
        <w:numPr>
          <w:ilvl w:val="0"/>
          <w:numId w:val="12"/>
        </w:numPr>
        <w:rPr>
          <w:rFonts w:ascii="Calibri" w:hAnsi="Calibri"/>
        </w:rPr>
      </w:pPr>
      <w:r>
        <w:rPr>
          <w:rFonts w:ascii="Calibri" w:hAnsi="Calibri"/>
        </w:rPr>
        <w:t xml:space="preserve">Bank Statement </w:t>
      </w:r>
    </w:p>
    <w:p w:rsidR="00922CBE" w:rsidRDefault="00922CBE" w:rsidP="00922CBE">
      <w:pPr>
        <w:numPr>
          <w:ilvl w:val="0"/>
          <w:numId w:val="12"/>
        </w:numPr>
        <w:rPr>
          <w:rFonts w:ascii="Calibri" w:hAnsi="Calibri"/>
        </w:rPr>
      </w:pPr>
      <w:r>
        <w:rPr>
          <w:rFonts w:ascii="Calibri" w:hAnsi="Calibri"/>
        </w:rPr>
        <w:t>Visiting card</w:t>
      </w:r>
    </w:p>
    <w:p w:rsidR="001665C1" w:rsidRDefault="001665C1" w:rsidP="001665C1">
      <w:pPr>
        <w:rPr>
          <w:rFonts w:ascii="Calibri" w:hAnsi="Calibri"/>
        </w:rPr>
      </w:pPr>
    </w:p>
    <w:p w:rsidR="00D47259" w:rsidRDefault="00D47259">
      <w:pPr>
        <w:ind w:left="720"/>
        <w:rPr>
          <w:rFonts w:ascii="Calibri" w:hAnsi="Calibri"/>
        </w:rPr>
      </w:pPr>
    </w:p>
    <w:p w:rsidR="00963696" w:rsidRDefault="00963696" w:rsidP="00D47259">
      <w:pPr>
        <w:numPr>
          <w:ilvl w:val="0"/>
          <w:numId w:val="4"/>
        </w:numPr>
        <w:rPr>
          <w:rFonts w:ascii="Calibri" w:hAnsi="Calibri"/>
          <w:b/>
          <w:i/>
        </w:rPr>
      </w:pPr>
      <w:r>
        <w:rPr>
          <w:rFonts w:ascii="Calibri" w:hAnsi="Calibri"/>
          <w:b/>
          <w:i/>
        </w:rPr>
        <w:t xml:space="preserve">Concluding </w:t>
      </w:r>
      <w:r w:rsidR="0076113E">
        <w:rPr>
          <w:rFonts w:ascii="Calibri" w:hAnsi="Calibri"/>
          <w:b/>
          <w:i/>
        </w:rPr>
        <w:t>impressions:</w:t>
      </w:r>
    </w:p>
    <w:p w:rsidR="00EA4516" w:rsidRDefault="00EA4516" w:rsidP="00EA4516">
      <w:pPr>
        <w:pStyle w:val="ListParagraph"/>
        <w:rPr>
          <w:rFonts w:ascii="Calibri" w:hAnsi="Calibri"/>
          <w:b/>
          <w:i/>
        </w:rPr>
      </w:pPr>
    </w:p>
    <w:p w:rsidR="005E1781" w:rsidRPr="009D7769" w:rsidRDefault="00547657" w:rsidP="005E1781">
      <w:pPr>
        <w:numPr>
          <w:ilvl w:val="0"/>
          <w:numId w:val="10"/>
        </w:numPr>
        <w:rPr>
          <w:rFonts w:ascii="Calibri" w:hAnsi="Calibri"/>
          <w:b/>
        </w:rPr>
      </w:pPr>
      <w:r>
        <w:rPr>
          <w:rFonts w:ascii="Calibri" w:hAnsi="Calibri"/>
          <w:b/>
        </w:rPr>
        <w:t xml:space="preserve">We got </w:t>
      </w:r>
      <w:r w:rsidR="00D06350">
        <w:rPr>
          <w:rFonts w:ascii="Calibri" w:hAnsi="Calibri"/>
          <w:b/>
        </w:rPr>
        <w:t>07</w:t>
      </w:r>
      <w:r>
        <w:rPr>
          <w:rFonts w:ascii="Calibri" w:hAnsi="Calibri"/>
          <w:b/>
        </w:rPr>
        <w:t xml:space="preserve"> </w:t>
      </w:r>
      <w:r w:rsidR="00103BB5">
        <w:rPr>
          <w:rFonts w:ascii="Calibri" w:hAnsi="Calibri"/>
          <w:b/>
        </w:rPr>
        <w:t xml:space="preserve">Years </w:t>
      </w:r>
      <w:r>
        <w:rPr>
          <w:rFonts w:ascii="Calibri" w:hAnsi="Calibri"/>
          <w:b/>
        </w:rPr>
        <w:t>positive feedback from n</w:t>
      </w:r>
      <w:r w:rsidR="005E1781" w:rsidRPr="009D7769">
        <w:rPr>
          <w:rFonts w:ascii="Calibri" w:hAnsi="Calibri"/>
          <w:b/>
        </w:rPr>
        <w:t xml:space="preserve">eighbor check </w:t>
      </w:r>
    </w:p>
    <w:p w:rsidR="005E1781" w:rsidRPr="009D7769" w:rsidRDefault="005E1781" w:rsidP="005E1781">
      <w:pPr>
        <w:numPr>
          <w:ilvl w:val="0"/>
          <w:numId w:val="10"/>
        </w:numPr>
        <w:rPr>
          <w:rFonts w:ascii="Calibri" w:hAnsi="Calibri"/>
          <w:b/>
        </w:rPr>
      </w:pPr>
      <w:r w:rsidRPr="009D7769">
        <w:rPr>
          <w:rFonts w:ascii="Calibri" w:hAnsi="Calibri"/>
          <w:b/>
        </w:rPr>
        <w:t>Good feedback received during TPC.</w:t>
      </w:r>
    </w:p>
    <w:p w:rsidR="00EA4516" w:rsidRDefault="00EA4516">
      <w:pPr>
        <w:pStyle w:val="PlainText"/>
        <w:ind w:right="29" w:firstLine="6750"/>
        <w:rPr>
          <w:rFonts w:ascii="Verdana" w:hAnsi="Verdana"/>
          <w:b/>
        </w:rPr>
      </w:pPr>
    </w:p>
    <w:p w:rsidR="00EA4516" w:rsidRDefault="00EA4516">
      <w:pPr>
        <w:pStyle w:val="PlainText"/>
        <w:ind w:right="29" w:firstLine="6750"/>
        <w:rPr>
          <w:rFonts w:ascii="Verdana" w:hAnsi="Verdana"/>
          <w:b/>
        </w:rPr>
      </w:pPr>
    </w:p>
    <w:p w:rsidR="00963696" w:rsidRDefault="00963696">
      <w:pPr>
        <w:pStyle w:val="PlainText"/>
        <w:ind w:left="1440" w:right="962"/>
        <w:rPr>
          <w:rFonts w:ascii="Verdana" w:hAnsi="Verdana"/>
          <w:b/>
        </w:rPr>
      </w:pPr>
    </w:p>
    <w:p w:rsidR="00A25002" w:rsidRPr="000D0E03" w:rsidRDefault="00EA4516" w:rsidP="00EA4516">
      <w:pPr>
        <w:pStyle w:val="PlainText"/>
        <w:ind w:left="720" w:right="29"/>
        <w:rPr>
          <w:rFonts w:ascii="Calibri" w:hAnsi="Calibri" w:cs="Calibri"/>
          <w:sz w:val="24"/>
          <w:szCs w:val="24"/>
        </w:rPr>
      </w:pPr>
      <w:r>
        <w:rPr>
          <w:rFonts w:ascii="Verdana" w:hAnsi="Verdana"/>
          <w:b/>
        </w:rPr>
        <w:t xml:space="preserve">  </w:t>
      </w:r>
      <w:r w:rsidR="00963696" w:rsidRPr="000D0E03">
        <w:rPr>
          <w:rFonts w:ascii="Calibri" w:hAnsi="Calibri" w:cs="Calibri"/>
          <w:sz w:val="24"/>
          <w:szCs w:val="24"/>
        </w:rPr>
        <w:t>Date:</w:t>
      </w:r>
      <w:r w:rsidR="000D0E03" w:rsidRPr="000D0E03">
        <w:rPr>
          <w:rFonts w:ascii="Calibri" w:hAnsi="Calibri" w:cs="Calibri"/>
          <w:sz w:val="24"/>
          <w:szCs w:val="24"/>
        </w:rPr>
        <w:t xml:space="preserve"> </w:t>
      </w:r>
      <w:r w:rsidR="00EF2CE2">
        <w:rPr>
          <w:rFonts w:ascii="Calibri" w:hAnsi="Calibri" w:cs="Calibri"/>
          <w:sz w:val="24"/>
          <w:szCs w:val="24"/>
        </w:rPr>
        <w:t>12</w:t>
      </w:r>
      <w:r w:rsidR="002F5601">
        <w:rPr>
          <w:rFonts w:ascii="Calibri" w:hAnsi="Calibri" w:cs="Calibri"/>
          <w:sz w:val="24"/>
          <w:szCs w:val="24"/>
        </w:rPr>
        <w:t>-</w:t>
      </w:r>
      <w:r w:rsidR="00EF2CE2">
        <w:rPr>
          <w:rFonts w:ascii="Calibri" w:hAnsi="Calibri" w:cs="Calibri"/>
          <w:sz w:val="24"/>
          <w:szCs w:val="24"/>
        </w:rPr>
        <w:t>02</w:t>
      </w:r>
      <w:r w:rsidR="002F5601">
        <w:rPr>
          <w:rFonts w:ascii="Calibri" w:hAnsi="Calibri" w:cs="Calibri"/>
          <w:sz w:val="24"/>
          <w:szCs w:val="24"/>
        </w:rPr>
        <w:t>-</w:t>
      </w:r>
      <w:r w:rsidR="00EF2CE2">
        <w:rPr>
          <w:rFonts w:ascii="Calibri" w:hAnsi="Calibri" w:cs="Calibri"/>
          <w:sz w:val="24"/>
          <w:szCs w:val="24"/>
        </w:rPr>
        <w:t>2025</w:t>
      </w:r>
    </w:p>
    <w:p w:rsidR="002B058F" w:rsidRDefault="002B058F" w:rsidP="00A25002">
      <w:pPr>
        <w:pStyle w:val="PlainText"/>
        <w:ind w:right="29"/>
        <w:rPr>
          <w:rFonts w:ascii="Verdana" w:hAnsi="Verdana"/>
          <w:b/>
        </w:rPr>
      </w:pPr>
      <w:r>
        <w:rPr>
          <w:rFonts w:ascii="Verdana" w:hAnsi="Verdana"/>
          <w:b/>
        </w:rPr>
        <w:t xml:space="preserve">                       </w:t>
      </w:r>
      <w:r w:rsidR="0076113E">
        <w:rPr>
          <w:rFonts w:ascii="Verdana" w:hAnsi="Verdana"/>
          <w:b/>
        </w:rPr>
        <w:tab/>
      </w:r>
      <w:r w:rsidR="0076113E">
        <w:rPr>
          <w:rFonts w:ascii="Verdana" w:hAnsi="Verdana"/>
          <w:b/>
        </w:rPr>
        <w:tab/>
      </w:r>
    </w:p>
    <w:p w:rsidR="002B058F" w:rsidRDefault="002B058F" w:rsidP="00A25002">
      <w:pPr>
        <w:pStyle w:val="PlainText"/>
        <w:ind w:right="29"/>
        <w:rPr>
          <w:rFonts w:ascii="Verdana" w:hAnsi="Verdana"/>
          <w:b/>
        </w:rPr>
      </w:pPr>
    </w:p>
    <w:p w:rsidR="00B7655F" w:rsidRDefault="00B7655F" w:rsidP="00A25002">
      <w:pPr>
        <w:pStyle w:val="PlainText"/>
        <w:ind w:right="29"/>
        <w:rPr>
          <w:rFonts w:ascii="Verdana" w:hAnsi="Verdana"/>
          <w:b/>
        </w:rPr>
      </w:pPr>
    </w:p>
    <w:p w:rsidR="00B7655F" w:rsidRDefault="00B7655F" w:rsidP="00A25002">
      <w:pPr>
        <w:pStyle w:val="PlainText"/>
        <w:ind w:right="29"/>
        <w:rPr>
          <w:rFonts w:ascii="Verdana" w:hAnsi="Verdana"/>
          <w:b/>
        </w:rPr>
      </w:pPr>
    </w:p>
    <w:p w:rsidR="00EF2CE2" w:rsidRDefault="00EF2CE2" w:rsidP="00A25002">
      <w:pPr>
        <w:pStyle w:val="PlainText"/>
        <w:ind w:right="29"/>
        <w:rPr>
          <w:rFonts w:ascii="Verdana" w:hAnsi="Verdana"/>
          <w:b/>
        </w:rPr>
      </w:pPr>
    </w:p>
    <w:p w:rsidR="00EF2CE2" w:rsidRDefault="00EF2CE2" w:rsidP="00A25002">
      <w:pPr>
        <w:pStyle w:val="PlainText"/>
        <w:ind w:right="29"/>
        <w:rPr>
          <w:rFonts w:ascii="Verdana" w:hAnsi="Verdana"/>
          <w:b/>
        </w:rPr>
      </w:pPr>
    </w:p>
    <w:p w:rsidR="00922CBE" w:rsidRDefault="00922CBE" w:rsidP="00D42161">
      <w:pPr>
        <w:pStyle w:val="PlainText"/>
        <w:tabs>
          <w:tab w:val="left" w:pos="6435"/>
        </w:tabs>
        <w:ind w:right="29"/>
        <w:rPr>
          <w:rFonts w:ascii="Verdana" w:hAnsi="Verdana"/>
          <w:b/>
        </w:rPr>
      </w:pPr>
    </w:p>
    <w:p w:rsidR="00EF2CE2" w:rsidRDefault="00EF2CE2" w:rsidP="00D42161">
      <w:pPr>
        <w:pStyle w:val="PlainText"/>
        <w:tabs>
          <w:tab w:val="left" w:pos="6435"/>
        </w:tabs>
        <w:ind w:right="29"/>
        <w:rPr>
          <w:rFonts w:ascii="Verdana" w:hAnsi="Verdana"/>
          <w:b/>
        </w:rPr>
      </w:pPr>
    </w:p>
    <w:p w:rsidR="00371066" w:rsidRDefault="00D42161" w:rsidP="00D42161">
      <w:pPr>
        <w:pStyle w:val="PlainText"/>
        <w:tabs>
          <w:tab w:val="left" w:pos="6435"/>
        </w:tabs>
        <w:ind w:right="29"/>
        <w:rPr>
          <w:rFonts w:ascii="Verdana" w:hAnsi="Verdana"/>
          <w:b/>
        </w:rPr>
      </w:pPr>
      <w:r>
        <w:rPr>
          <w:rFonts w:ascii="Verdana" w:hAnsi="Verdana"/>
          <w:b/>
        </w:rPr>
        <w:tab/>
      </w:r>
    </w:p>
    <w:p w:rsidR="00D42161" w:rsidRDefault="00D42161" w:rsidP="00D42161">
      <w:pPr>
        <w:pStyle w:val="PlainText"/>
        <w:tabs>
          <w:tab w:val="left" w:pos="6435"/>
        </w:tabs>
        <w:ind w:right="29"/>
        <w:rPr>
          <w:rFonts w:ascii="Verdana" w:hAnsi="Verdana"/>
          <w:b/>
        </w:rPr>
      </w:pPr>
    </w:p>
    <w:p w:rsidR="00942127" w:rsidRDefault="00D42161" w:rsidP="00DC5FC9">
      <w:pPr>
        <w:pStyle w:val="PlainText"/>
        <w:tabs>
          <w:tab w:val="left" w:pos="6435"/>
        </w:tabs>
        <w:ind w:right="29"/>
        <w:rPr>
          <w:rFonts w:ascii="Verdana" w:hAnsi="Verdana"/>
          <w:b/>
        </w:rPr>
      </w:pPr>
      <w:r>
        <w:rPr>
          <w:rFonts w:ascii="Verdana" w:hAnsi="Verdana"/>
          <w:b/>
        </w:rPr>
        <w:t xml:space="preserve"> </w:t>
      </w:r>
    </w:p>
    <w:p w:rsidR="00371066" w:rsidRDefault="0039620F" w:rsidP="004554C6">
      <w:pPr>
        <w:pStyle w:val="PlainText"/>
        <w:ind w:right="29"/>
        <w:rPr>
          <w:rFonts w:ascii="Verdana" w:hAnsi="Verdana"/>
          <w:b/>
        </w:rPr>
      </w:pPr>
      <w:r w:rsidRPr="0039620F">
        <w:rPr>
          <w:rFonts w:ascii="Verdana" w:hAnsi="Verdana"/>
          <w:b/>
          <w:noProof/>
          <w:lang w:eastAsia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0" o:spid="_x0000_i1025" type="#_x0000_t75" alt="SIR SIGN NEW.jpg" style="width:239.25pt;height:183.75pt;visibility:visible">
            <v:imagedata r:id="rId8" o:title="SIR SIGN NEW"/>
          </v:shape>
        </w:pict>
      </w:r>
    </w:p>
    <w:p w:rsidR="002B058F" w:rsidRDefault="002B058F" w:rsidP="002B058F">
      <w:pPr>
        <w:pStyle w:val="PlainText"/>
        <w:ind w:right="29"/>
        <w:jc w:val="center"/>
        <w:rPr>
          <w:rFonts w:ascii="Verdana" w:hAnsi="Verdana"/>
          <w:b/>
        </w:rPr>
      </w:pPr>
    </w:p>
    <w:p w:rsidR="002B058F" w:rsidRDefault="002B058F" w:rsidP="002B058F">
      <w:pPr>
        <w:pStyle w:val="PlainText"/>
        <w:ind w:right="29"/>
        <w:jc w:val="center"/>
        <w:rPr>
          <w:rFonts w:ascii="Verdana" w:hAnsi="Verdana"/>
          <w:b/>
        </w:rPr>
      </w:pPr>
    </w:p>
    <w:p w:rsidR="002B058F" w:rsidRDefault="002B058F" w:rsidP="002B058F">
      <w:pPr>
        <w:pStyle w:val="PlainText"/>
        <w:ind w:right="29"/>
        <w:jc w:val="center"/>
        <w:rPr>
          <w:rFonts w:ascii="Verdana" w:hAnsi="Verdana"/>
          <w:b/>
        </w:rPr>
      </w:pPr>
    </w:p>
    <w:p w:rsidR="002B058F" w:rsidRDefault="002B058F" w:rsidP="002B058F">
      <w:pPr>
        <w:pStyle w:val="PlainText"/>
        <w:ind w:right="29"/>
        <w:jc w:val="center"/>
        <w:rPr>
          <w:rFonts w:ascii="Verdana" w:hAnsi="Verdana"/>
          <w:b/>
        </w:rPr>
      </w:pPr>
    </w:p>
    <w:p w:rsidR="004554C6" w:rsidRDefault="004554C6" w:rsidP="002B058F">
      <w:pPr>
        <w:pStyle w:val="PlainText"/>
        <w:ind w:right="29"/>
        <w:jc w:val="center"/>
        <w:rPr>
          <w:rFonts w:ascii="Verdana" w:hAnsi="Verdana"/>
          <w:b/>
        </w:rPr>
      </w:pPr>
    </w:p>
    <w:p w:rsidR="004554C6" w:rsidRDefault="004554C6" w:rsidP="002B058F">
      <w:pPr>
        <w:pStyle w:val="PlainText"/>
        <w:ind w:right="29"/>
        <w:jc w:val="center"/>
        <w:rPr>
          <w:rFonts w:ascii="Verdana" w:hAnsi="Verdana"/>
          <w:b/>
        </w:rPr>
      </w:pPr>
    </w:p>
    <w:p w:rsidR="004554C6" w:rsidRDefault="004554C6" w:rsidP="004554C6">
      <w:pPr>
        <w:pStyle w:val="PlainText"/>
        <w:ind w:right="29"/>
        <w:rPr>
          <w:rFonts w:ascii="Verdana" w:hAnsi="Verdana"/>
          <w:b/>
        </w:rPr>
      </w:pPr>
      <w:r>
        <w:rPr>
          <w:rFonts w:ascii="Verdana" w:hAnsi="Verdana"/>
          <w:b/>
        </w:rPr>
        <w:t>PHOTOS: -</w:t>
      </w:r>
    </w:p>
    <w:p w:rsidR="004554C6" w:rsidRDefault="004554C6" w:rsidP="002B058F">
      <w:pPr>
        <w:pStyle w:val="PlainText"/>
        <w:ind w:right="29"/>
        <w:jc w:val="center"/>
        <w:rPr>
          <w:rFonts w:ascii="Verdana" w:hAnsi="Verdana"/>
          <w:b/>
        </w:rPr>
      </w:pPr>
    </w:p>
    <w:p w:rsidR="002B058F" w:rsidRDefault="002B058F" w:rsidP="002B058F">
      <w:pPr>
        <w:pStyle w:val="PlainText"/>
        <w:ind w:right="29"/>
        <w:jc w:val="center"/>
        <w:rPr>
          <w:rFonts w:ascii="Verdana" w:hAnsi="Verdana"/>
          <w:b/>
        </w:rPr>
      </w:pPr>
    </w:p>
    <w:p w:rsidR="002B058F" w:rsidRDefault="002B058F" w:rsidP="002B058F">
      <w:pPr>
        <w:pStyle w:val="PlainText"/>
        <w:ind w:right="29"/>
        <w:jc w:val="center"/>
        <w:rPr>
          <w:rFonts w:ascii="Verdana" w:hAnsi="Verdana"/>
          <w:b/>
        </w:rPr>
      </w:pPr>
    </w:p>
    <w:p w:rsidR="002B058F" w:rsidRDefault="002B058F" w:rsidP="002B058F">
      <w:pPr>
        <w:pStyle w:val="PlainText"/>
        <w:ind w:right="29"/>
        <w:jc w:val="center"/>
        <w:rPr>
          <w:rFonts w:ascii="Verdana" w:hAnsi="Verdana"/>
          <w:b/>
        </w:rPr>
      </w:pPr>
    </w:p>
    <w:p w:rsidR="002B058F" w:rsidRDefault="002B058F" w:rsidP="002B058F">
      <w:pPr>
        <w:pStyle w:val="PlainText"/>
        <w:ind w:right="29"/>
        <w:jc w:val="center"/>
        <w:rPr>
          <w:rFonts w:ascii="Verdana" w:hAnsi="Verdana"/>
          <w:b/>
        </w:rPr>
      </w:pPr>
    </w:p>
    <w:p w:rsidR="002B058F" w:rsidRDefault="002B058F" w:rsidP="002B058F">
      <w:pPr>
        <w:pStyle w:val="PlainText"/>
        <w:ind w:right="29"/>
        <w:jc w:val="center"/>
        <w:rPr>
          <w:rFonts w:ascii="Verdana" w:hAnsi="Verdana"/>
          <w:b/>
        </w:rPr>
      </w:pPr>
    </w:p>
    <w:p w:rsidR="002B058F" w:rsidRDefault="002B058F" w:rsidP="002B058F">
      <w:pPr>
        <w:pStyle w:val="PlainText"/>
        <w:ind w:right="29"/>
        <w:jc w:val="center"/>
        <w:rPr>
          <w:rFonts w:ascii="Verdana" w:hAnsi="Verdana"/>
          <w:b/>
        </w:rPr>
      </w:pPr>
    </w:p>
    <w:p w:rsidR="002B058F" w:rsidRDefault="002B058F" w:rsidP="002B058F">
      <w:pPr>
        <w:pStyle w:val="PlainText"/>
        <w:ind w:right="29"/>
        <w:jc w:val="center"/>
        <w:rPr>
          <w:rFonts w:ascii="Verdana" w:hAnsi="Verdana"/>
          <w:b/>
        </w:rPr>
      </w:pPr>
    </w:p>
    <w:sectPr w:rsidR="002B058F" w:rsidSect="00ED1BD7">
      <w:pgSz w:w="12240" w:h="15840"/>
      <w:pgMar w:top="720" w:right="900" w:bottom="776" w:left="1152" w:header="720" w:footer="720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82BAE" w:rsidRDefault="00282BAE">
      <w:r>
        <w:separator/>
      </w:r>
    </w:p>
  </w:endnote>
  <w:endnote w:type="continuationSeparator" w:id="0">
    <w:p w:rsidR="00282BAE" w:rsidRDefault="00282B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82BAE" w:rsidRDefault="00282BAE">
      <w:r>
        <w:separator/>
      </w:r>
    </w:p>
  </w:footnote>
  <w:footnote w:type="continuationSeparator" w:id="0">
    <w:p w:rsidR="00282BAE" w:rsidRDefault="00282B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/>
      </w:rPr>
    </w:lvl>
  </w:abstractNum>
  <w:abstractNum w:abstractNumId="3" w15:restartNumberingAfterBreak="0">
    <w:nsid w:val="00000004"/>
    <w:multiLevelType w:val="singleLevel"/>
    <w:tmpl w:val="00000004"/>
    <w:lvl w:ilvl="0">
      <w:start w:val="9"/>
      <w:numFmt w:val="decimal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4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5" w15:restartNumberingAfterBreak="0">
    <w:nsid w:val="042E0CFF"/>
    <w:multiLevelType w:val="hybridMultilevel"/>
    <w:tmpl w:val="70DC31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F12229"/>
    <w:multiLevelType w:val="hybridMultilevel"/>
    <w:tmpl w:val="1ED2C0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FA4508"/>
    <w:multiLevelType w:val="multilevel"/>
    <w:tmpl w:val="8A9AD7EE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6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0BF14C57"/>
    <w:multiLevelType w:val="hybridMultilevel"/>
    <w:tmpl w:val="EEA250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E1E3490"/>
    <w:multiLevelType w:val="hybridMultilevel"/>
    <w:tmpl w:val="7716F8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3F7329"/>
    <w:multiLevelType w:val="hybridMultilevel"/>
    <w:tmpl w:val="5DE8FD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FA0229"/>
    <w:multiLevelType w:val="hybridMultilevel"/>
    <w:tmpl w:val="344EEF6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F8B5EC7"/>
    <w:multiLevelType w:val="singleLevel"/>
    <w:tmpl w:val="00000004"/>
    <w:lvl w:ilvl="0">
      <w:start w:val="9"/>
      <w:numFmt w:val="decimal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3" w15:restartNumberingAfterBreak="0">
    <w:nsid w:val="2EE13B22"/>
    <w:multiLevelType w:val="hybridMultilevel"/>
    <w:tmpl w:val="A21EBF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7152B0"/>
    <w:multiLevelType w:val="hybridMultilevel"/>
    <w:tmpl w:val="D82CB6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1779B2"/>
    <w:multiLevelType w:val="hybridMultilevel"/>
    <w:tmpl w:val="D8643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AC23C1"/>
    <w:multiLevelType w:val="hybridMultilevel"/>
    <w:tmpl w:val="377A8D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5526DD"/>
    <w:multiLevelType w:val="hybridMultilevel"/>
    <w:tmpl w:val="325C65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A70FB4"/>
    <w:multiLevelType w:val="hybridMultilevel"/>
    <w:tmpl w:val="28268F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5D247DA"/>
    <w:multiLevelType w:val="hybridMultilevel"/>
    <w:tmpl w:val="7F80CA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DF1C1C"/>
    <w:multiLevelType w:val="hybridMultilevel"/>
    <w:tmpl w:val="4B1CF4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2423984"/>
    <w:multiLevelType w:val="hybridMultilevel"/>
    <w:tmpl w:val="65F4D19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2C1625E"/>
    <w:multiLevelType w:val="hybridMultilevel"/>
    <w:tmpl w:val="F30A5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CE3CBE"/>
    <w:multiLevelType w:val="hybridMultilevel"/>
    <w:tmpl w:val="222EC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BE251C"/>
    <w:multiLevelType w:val="hybridMultilevel"/>
    <w:tmpl w:val="C6EE38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A3568A"/>
    <w:multiLevelType w:val="hybridMultilevel"/>
    <w:tmpl w:val="8ECEE9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457CFA"/>
    <w:multiLevelType w:val="hybridMultilevel"/>
    <w:tmpl w:val="E05844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A114AD"/>
    <w:multiLevelType w:val="hybridMultilevel"/>
    <w:tmpl w:val="DA081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EE2B43"/>
    <w:multiLevelType w:val="hybridMultilevel"/>
    <w:tmpl w:val="C9EA8B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9C7517"/>
    <w:multiLevelType w:val="hybridMultilevel"/>
    <w:tmpl w:val="63926F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D7413C"/>
    <w:multiLevelType w:val="hybridMultilevel"/>
    <w:tmpl w:val="68FE4B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12"/>
  </w:num>
  <w:num w:numId="7">
    <w:abstractNumId w:val="17"/>
  </w:num>
  <w:num w:numId="8">
    <w:abstractNumId w:val="13"/>
  </w:num>
  <w:num w:numId="9">
    <w:abstractNumId w:val="9"/>
  </w:num>
  <w:num w:numId="10">
    <w:abstractNumId w:val="11"/>
  </w:num>
  <w:num w:numId="11">
    <w:abstractNumId w:val="15"/>
  </w:num>
  <w:num w:numId="12">
    <w:abstractNumId w:val="18"/>
  </w:num>
  <w:num w:numId="13">
    <w:abstractNumId w:val="16"/>
  </w:num>
  <w:num w:numId="14">
    <w:abstractNumId w:val="26"/>
  </w:num>
  <w:num w:numId="15">
    <w:abstractNumId w:val="30"/>
  </w:num>
  <w:num w:numId="16">
    <w:abstractNumId w:val="22"/>
  </w:num>
  <w:num w:numId="17">
    <w:abstractNumId w:val="21"/>
  </w:num>
  <w:num w:numId="18">
    <w:abstractNumId w:val="8"/>
  </w:num>
  <w:num w:numId="19">
    <w:abstractNumId w:val="25"/>
  </w:num>
  <w:num w:numId="20">
    <w:abstractNumId w:val="20"/>
  </w:num>
  <w:num w:numId="21">
    <w:abstractNumId w:val="19"/>
  </w:num>
  <w:num w:numId="22">
    <w:abstractNumId w:val="14"/>
  </w:num>
  <w:num w:numId="23">
    <w:abstractNumId w:val="29"/>
  </w:num>
  <w:num w:numId="24">
    <w:abstractNumId w:val="24"/>
  </w:num>
  <w:num w:numId="25">
    <w:abstractNumId w:val="23"/>
  </w:num>
  <w:num w:numId="26">
    <w:abstractNumId w:val="6"/>
  </w:num>
  <w:num w:numId="27">
    <w:abstractNumId w:val="5"/>
  </w:num>
  <w:num w:numId="28">
    <w:abstractNumId w:val="27"/>
  </w:num>
  <w:num w:numId="29">
    <w:abstractNumId w:val="10"/>
  </w:num>
  <w:num w:numId="30">
    <w:abstractNumId w:val="28"/>
  </w:num>
  <w:num w:numId="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0077"/>
    <w:rsid w:val="00001A09"/>
    <w:rsid w:val="0000543B"/>
    <w:rsid w:val="00007B9B"/>
    <w:rsid w:val="00026F4B"/>
    <w:rsid w:val="00032FD2"/>
    <w:rsid w:val="000336B9"/>
    <w:rsid w:val="00033F97"/>
    <w:rsid w:val="00040753"/>
    <w:rsid w:val="0004451B"/>
    <w:rsid w:val="0007222D"/>
    <w:rsid w:val="000765C4"/>
    <w:rsid w:val="000913F8"/>
    <w:rsid w:val="000A08D6"/>
    <w:rsid w:val="000A30A4"/>
    <w:rsid w:val="000B0FE4"/>
    <w:rsid w:val="000C6AD7"/>
    <w:rsid w:val="000D0E03"/>
    <w:rsid w:val="001039A9"/>
    <w:rsid w:val="00103BB5"/>
    <w:rsid w:val="00115948"/>
    <w:rsid w:val="001200DE"/>
    <w:rsid w:val="00132A41"/>
    <w:rsid w:val="0013530F"/>
    <w:rsid w:val="00147163"/>
    <w:rsid w:val="00155D67"/>
    <w:rsid w:val="001665C1"/>
    <w:rsid w:val="001679A4"/>
    <w:rsid w:val="00171698"/>
    <w:rsid w:val="00193033"/>
    <w:rsid w:val="001A339B"/>
    <w:rsid w:val="001C13F3"/>
    <w:rsid w:val="001C5EC9"/>
    <w:rsid w:val="001D07AF"/>
    <w:rsid w:val="001F460A"/>
    <w:rsid w:val="002109F5"/>
    <w:rsid w:val="00214935"/>
    <w:rsid w:val="00216890"/>
    <w:rsid w:val="002438E8"/>
    <w:rsid w:val="002505A8"/>
    <w:rsid w:val="00250E75"/>
    <w:rsid w:val="0025115A"/>
    <w:rsid w:val="0027060F"/>
    <w:rsid w:val="00282BAE"/>
    <w:rsid w:val="002A340F"/>
    <w:rsid w:val="002B058F"/>
    <w:rsid w:val="002D2601"/>
    <w:rsid w:val="002D50CA"/>
    <w:rsid w:val="002E024A"/>
    <w:rsid w:val="002E0B3A"/>
    <w:rsid w:val="002E4AEB"/>
    <w:rsid w:val="002F5601"/>
    <w:rsid w:val="003168F3"/>
    <w:rsid w:val="00332356"/>
    <w:rsid w:val="00333444"/>
    <w:rsid w:val="003420C0"/>
    <w:rsid w:val="003513BE"/>
    <w:rsid w:val="003554C0"/>
    <w:rsid w:val="00361C5A"/>
    <w:rsid w:val="00371066"/>
    <w:rsid w:val="00391697"/>
    <w:rsid w:val="00391A4F"/>
    <w:rsid w:val="0039620F"/>
    <w:rsid w:val="003A384E"/>
    <w:rsid w:val="003B6C5D"/>
    <w:rsid w:val="003C1927"/>
    <w:rsid w:val="003D2FB7"/>
    <w:rsid w:val="003D7DAD"/>
    <w:rsid w:val="00421993"/>
    <w:rsid w:val="00426E96"/>
    <w:rsid w:val="0043126E"/>
    <w:rsid w:val="00435F7D"/>
    <w:rsid w:val="00436CAD"/>
    <w:rsid w:val="0044039F"/>
    <w:rsid w:val="0045004F"/>
    <w:rsid w:val="004554C6"/>
    <w:rsid w:val="00456772"/>
    <w:rsid w:val="004633C7"/>
    <w:rsid w:val="0046526C"/>
    <w:rsid w:val="00476157"/>
    <w:rsid w:val="004903A3"/>
    <w:rsid w:val="00491BF2"/>
    <w:rsid w:val="0049504C"/>
    <w:rsid w:val="004A1FA5"/>
    <w:rsid w:val="004A5784"/>
    <w:rsid w:val="004B5D74"/>
    <w:rsid w:val="004B76D1"/>
    <w:rsid w:val="004C72E5"/>
    <w:rsid w:val="004D43D6"/>
    <w:rsid w:val="004F6BA2"/>
    <w:rsid w:val="005221C6"/>
    <w:rsid w:val="005271F2"/>
    <w:rsid w:val="00547657"/>
    <w:rsid w:val="00564B9B"/>
    <w:rsid w:val="00570989"/>
    <w:rsid w:val="00577746"/>
    <w:rsid w:val="00584303"/>
    <w:rsid w:val="005A00F8"/>
    <w:rsid w:val="005A497B"/>
    <w:rsid w:val="005B11DD"/>
    <w:rsid w:val="005B4145"/>
    <w:rsid w:val="005C30BA"/>
    <w:rsid w:val="005C5DD9"/>
    <w:rsid w:val="005C6DBA"/>
    <w:rsid w:val="005D2E3E"/>
    <w:rsid w:val="005E1781"/>
    <w:rsid w:val="005E52B5"/>
    <w:rsid w:val="005F7A1C"/>
    <w:rsid w:val="0060501D"/>
    <w:rsid w:val="00610609"/>
    <w:rsid w:val="00610E29"/>
    <w:rsid w:val="00625141"/>
    <w:rsid w:val="006258BD"/>
    <w:rsid w:val="006279AF"/>
    <w:rsid w:val="006314F2"/>
    <w:rsid w:val="00636E03"/>
    <w:rsid w:val="00647466"/>
    <w:rsid w:val="006676C4"/>
    <w:rsid w:val="006705D2"/>
    <w:rsid w:val="00671FBD"/>
    <w:rsid w:val="00694182"/>
    <w:rsid w:val="00696CEE"/>
    <w:rsid w:val="006A0111"/>
    <w:rsid w:val="006B6B94"/>
    <w:rsid w:val="006C0765"/>
    <w:rsid w:val="006C7C2E"/>
    <w:rsid w:val="006F249E"/>
    <w:rsid w:val="006F457B"/>
    <w:rsid w:val="00701243"/>
    <w:rsid w:val="00704097"/>
    <w:rsid w:val="007151A3"/>
    <w:rsid w:val="00716689"/>
    <w:rsid w:val="007248F9"/>
    <w:rsid w:val="00732288"/>
    <w:rsid w:val="007330BE"/>
    <w:rsid w:val="007350BC"/>
    <w:rsid w:val="00742397"/>
    <w:rsid w:val="0076113E"/>
    <w:rsid w:val="00764836"/>
    <w:rsid w:val="00770455"/>
    <w:rsid w:val="007721D4"/>
    <w:rsid w:val="0077333A"/>
    <w:rsid w:val="007A698F"/>
    <w:rsid w:val="007B0115"/>
    <w:rsid w:val="007B0B98"/>
    <w:rsid w:val="007B18CA"/>
    <w:rsid w:val="007C0A11"/>
    <w:rsid w:val="007E37B2"/>
    <w:rsid w:val="007F74C6"/>
    <w:rsid w:val="008007CE"/>
    <w:rsid w:val="00812256"/>
    <w:rsid w:val="00821D24"/>
    <w:rsid w:val="00834CEE"/>
    <w:rsid w:val="0087026C"/>
    <w:rsid w:val="008C77CD"/>
    <w:rsid w:val="008D6D15"/>
    <w:rsid w:val="008E2EA5"/>
    <w:rsid w:val="008E7C87"/>
    <w:rsid w:val="008F09DD"/>
    <w:rsid w:val="009168A1"/>
    <w:rsid w:val="00922CBE"/>
    <w:rsid w:val="00927F93"/>
    <w:rsid w:val="009407F0"/>
    <w:rsid w:val="00942127"/>
    <w:rsid w:val="009467E3"/>
    <w:rsid w:val="0095201F"/>
    <w:rsid w:val="00963696"/>
    <w:rsid w:val="0097744B"/>
    <w:rsid w:val="00982F4F"/>
    <w:rsid w:val="00991143"/>
    <w:rsid w:val="009A389F"/>
    <w:rsid w:val="009C5BEF"/>
    <w:rsid w:val="009D4D0C"/>
    <w:rsid w:val="009D7769"/>
    <w:rsid w:val="009E4F1F"/>
    <w:rsid w:val="009E791A"/>
    <w:rsid w:val="009F22E3"/>
    <w:rsid w:val="009F3002"/>
    <w:rsid w:val="009F3E1A"/>
    <w:rsid w:val="009F54C7"/>
    <w:rsid w:val="009F6F86"/>
    <w:rsid w:val="009F73A4"/>
    <w:rsid w:val="00A00CE9"/>
    <w:rsid w:val="00A11A14"/>
    <w:rsid w:val="00A11F3D"/>
    <w:rsid w:val="00A133E4"/>
    <w:rsid w:val="00A135B5"/>
    <w:rsid w:val="00A24256"/>
    <w:rsid w:val="00A25002"/>
    <w:rsid w:val="00A30454"/>
    <w:rsid w:val="00A33C91"/>
    <w:rsid w:val="00A3794F"/>
    <w:rsid w:val="00A37CDC"/>
    <w:rsid w:val="00A41CF7"/>
    <w:rsid w:val="00A7671C"/>
    <w:rsid w:val="00A85526"/>
    <w:rsid w:val="00A85CAC"/>
    <w:rsid w:val="00A90EE5"/>
    <w:rsid w:val="00AB24C7"/>
    <w:rsid w:val="00AC66C6"/>
    <w:rsid w:val="00AC6CA0"/>
    <w:rsid w:val="00AE0276"/>
    <w:rsid w:val="00AE145F"/>
    <w:rsid w:val="00AE5161"/>
    <w:rsid w:val="00AF577E"/>
    <w:rsid w:val="00B012A1"/>
    <w:rsid w:val="00B01EEF"/>
    <w:rsid w:val="00B06054"/>
    <w:rsid w:val="00B10C06"/>
    <w:rsid w:val="00B142E0"/>
    <w:rsid w:val="00B16A5F"/>
    <w:rsid w:val="00B234CE"/>
    <w:rsid w:val="00B353CD"/>
    <w:rsid w:val="00B54E32"/>
    <w:rsid w:val="00B56DC5"/>
    <w:rsid w:val="00B60A72"/>
    <w:rsid w:val="00B6303D"/>
    <w:rsid w:val="00B64F6C"/>
    <w:rsid w:val="00B7655F"/>
    <w:rsid w:val="00B802E4"/>
    <w:rsid w:val="00B876F8"/>
    <w:rsid w:val="00B877E4"/>
    <w:rsid w:val="00BA03BF"/>
    <w:rsid w:val="00BA0E8D"/>
    <w:rsid w:val="00BA2CF0"/>
    <w:rsid w:val="00BA6B17"/>
    <w:rsid w:val="00BC5040"/>
    <w:rsid w:val="00BC6E4C"/>
    <w:rsid w:val="00BC7CDB"/>
    <w:rsid w:val="00BD2B41"/>
    <w:rsid w:val="00BE0AC3"/>
    <w:rsid w:val="00BE3836"/>
    <w:rsid w:val="00BE3BF7"/>
    <w:rsid w:val="00C04B9B"/>
    <w:rsid w:val="00C128F7"/>
    <w:rsid w:val="00C223D3"/>
    <w:rsid w:val="00C37BEC"/>
    <w:rsid w:val="00C536D8"/>
    <w:rsid w:val="00C56E5D"/>
    <w:rsid w:val="00C65DB8"/>
    <w:rsid w:val="00C778BC"/>
    <w:rsid w:val="00C8004A"/>
    <w:rsid w:val="00C80860"/>
    <w:rsid w:val="00C9158B"/>
    <w:rsid w:val="00C96CAA"/>
    <w:rsid w:val="00CA1DD2"/>
    <w:rsid w:val="00CA43F3"/>
    <w:rsid w:val="00CB62C0"/>
    <w:rsid w:val="00CC7CC6"/>
    <w:rsid w:val="00CD7E83"/>
    <w:rsid w:val="00CE2D10"/>
    <w:rsid w:val="00CE3C9A"/>
    <w:rsid w:val="00D06350"/>
    <w:rsid w:val="00D17DA5"/>
    <w:rsid w:val="00D20077"/>
    <w:rsid w:val="00D42161"/>
    <w:rsid w:val="00D440AB"/>
    <w:rsid w:val="00D47259"/>
    <w:rsid w:val="00D5116F"/>
    <w:rsid w:val="00D57164"/>
    <w:rsid w:val="00D627DB"/>
    <w:rsid w:val="00D805C5"/>
    <w:rsid w:val="00DA0E21"/>
    <w:rsid w:val="00DA174E"/>
    <w:rsid w:val="00DB4EFA"/>
    <w:rsid w:val="00DC2F88"/>
    <w:rsid w:val="00DC5FC9"/>
    <w:rsid w:val="00DD49E6"/>
    <w:rsid w:val="00DE07E0"/>
    <w:rsid w:val="00DF582B"/>
    <w:rsid w:val="00E010CE"/>
    <w:rsid w:val="00E06D14"/>
    <w:rsid w:val="00E1686A"/>
    <w:rsid w:val="00E2179B"/>
    <w:rsid w:val="00E263ED"/>
    <w:rsid w:val="00E305FD"/>
    <w:rsid w:val="00E31E54"/>
    <w:rsid w:val="00E3700A"/>
    <w:rsid w:val="00E410BF"/>
    <w:rsid w:val="00E414B3"/>
    <w:rsid w:val="00E51971"/>
    <w:rsid w:val="00E6109E"/>
    <w:rsid w:val="00E701A4"/>
    <w:rsid w:val="00E746D5"/>
    <w:rsid w:val="00E9267A"/>
    <w:rsid w:val="00EA0CB2"/>
    <w:rsid w:val="00EA3ABA"/>
    <w:rsid w:val="00EA4516"/>
    <w:rsid w:val="00EB0009"/>
    <w:rsid w:val="00EB01C2"/>
    <w:rsid w:val="00EC2190"/>
    <w:rsid w:val="00ED013E"/>
    <w:rsid w:val="00ED1BD7"/>
    <w:rsid w:val="00EF2CE2"/>
    <w:rsid w:val="00EF5719"/>
    <w:rsid w:val="00EF77E2"/>
    <w:rsid w:val="00F01182"/>
    <w:rsid w:val="00F10A8A"/>
    <w:rsid w:val="00F12320"/>
    <w:rsid w:val="00F22CDE"/>
    <w:rsid w:val="00F24958"/>
    <w:rsid w:val="00F254E2"/>
    <w:rsid w:val="00F260B1"/>
    <w:rsid w:val="00F347CC"/>
    <w:rsid w:val="00F42AC3"/>
    <w:rsid w:val="00F438DF"/>
    <w:rsid w:val="00FA19EA"/>
    <w:rsid w:val="00FA478D"/>
    <w:rsid w:val="00FA5D22"/>
    <w:rsid w:val="00FA70CF"/>
    <w:rsid w:val="00FB1D39"/>
    <w:rsid w:val="00FB3458"/>
    <w:rsid w:val="00FB60DB"/>
    <w:rsid w:val="00FB6CB9"/>
    <w:rsid w:val="00FC05D5"/>
    <w:rsid w:val="00FD110B"/>
    <w:rsid w:val="00FD6E76"/>
    <w:rsid w:val="00FE0AA3"/>
    <w:rsid w:val="00FF5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5:chartTrackingRefBased/>
  <w15:docId w15:val="{49E6B260-884F-420E-997A-2BB85D1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outlineLvl w:val="1"/>
    </w:pPr>
    <w:rPr>
      <w:b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3z0">
    <w:name w:val="WW8Num3z0"/>
    <w:rPr>
      <w:b/>
    </w:rPr>
  </w:style>
  <w:style w:type="character" w:customStyle="1" w:styleId="WW8Num5z0">
    <w:name w:val="WW8Num5z0"/>
    <w:rPr>
      <w:rFonts w:ascii="Symbol" w:hAnsi="Symbol" w:cs="Symbol"/>
    </w:rPr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DefaultParagraphFont1">
    <w:name w:val="Default Paragraph Font1"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4z0">
    <w:name w:val="WW8Num4z0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-DefaultParagraphFont1">
    <w:name w:val="WW-Default Paragraph Font1"/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-DefaultParagraphFont11">
    <w:name w:val="WW-Default Paragraph Font11"/>
  </w:style>
  <w:style w:type="character" w:customStyle="1" w:styleId="PlainTextChar">
    <w:name w:val="Plain Text Char"/>
    <w:rPr>
      <w:rFonts w:ascii="Courier New" w:hAnsi="Courier New" w:cs="Courier New"/>
    </w:rPr>
  </w:style>
  <w:style w:type="character" w:customStyle="1" w:styleId="BodyText3Char">
    <w:name w:val="Body Text 3 Char"/>
    <w:rPr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jc w:val="both"/>
    </w:pPr>
    <w:rPr>
      <w:bCs/>
    </w:r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ind w:left="720"/>
    </w:pPr>
    <w:rPr>
      <w:bCs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BodyTextIndent2">
    <w:name w:val="Body Text Indent 2"/>
    <w:basedOn w:val="Normal"/>
    <w:pPr>
      <w:ind w:left="720"/>
      <w:jc w:val="both"/>
    </w:pPr>
    <w:rPr>
      <w:bCs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PlainText">
    <w:name w:val="Plain Text"/>
    <w:basedOn w:val="Normal"/>
    <w:pPr>
      <w:suppressAutoHyphens w:val="0"/>
    </w:pPr>
    <w:rPr>
      <w:rFonts w:ascii="Courier New" w:hAnsi="Courier New" w:cs="Courier New"/>
      <w:sz w:val="20"/>
      <w:szCs w:val="20"/>
    </w:r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EA4516"/>
    <w:pPr>
      <w:ind w:left="720"/>
    </w:pPr>
  </w:style>
  <w:style w:type="paragraph" w:styleId="NoSpacing">
    <w:name w:val="No Spacing"/>
    <w:uiPriority w:val="1"/>
    <w:qFormat/>
    <w:rsid w:val="0039620F"/>
    <w:rPr>
      <w:rFonts w:ascii="Calibri" w:eastAsia="SimSun" w:hAnsi="Calibri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9F22E3"/>
    <w:pPr>
      <w:widowControl w:val="0"/>
      <w:suppressAutoHyphens w:val="0"/>
      <w:autoSpaceDE w:val="0"/>
      <w:autoSpaceDN w:val="0"/>
      <w:ind w:left="107"/>
    </w:pPr>
    <w:rPr>
      <w:rFonts w:ascii="Verdana" w:eastAsia="Verdana" w:hAnsi="Verdana" w:cs="Verdana"/>
      <w:sz w:val="22"/>
      <w:szCs w:val="22"/>
      <w:lang w:eastAsia="en-US"/>
    </w:rPr>
  </w:style>
  <w:style w:type="paragraph" w:customStyle="1" w:styleId="Normal1">
    <w:name w:val="Normal1"/>
    <w:rsid w:val="002E4AEB"/>
    <w:pPr>
      <w:spacing w:after="200" w:line="276" w:lineRule="auto"/>
    </w:pPr>
    <w:rPr>
      <w:rFonts w:ascii="Calibri" w:eastAsia="Calibri" w:hAnsi="Calibri" w:cs="Calibri"/>
      <w:sz w:val="22"/>
      <w:szCs w:val="22"/>
    </w:rPr>
  </w:style>
  <w:style w:type="paragraph" w:customStyle="1" w:styleId="Normal2">
    <w:name w:val="Normal2"/>
    <w:rsid w:val="002E4AEB"/>
    <w:pPr>
      <w:spacing w:after="200" w:line="276" w:lineRule="auto"/>
    </w:pPr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4C4BD9-2651-4C73-8858-3B662BE89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950</Words>
  <Characters>5419</Characters>
  <Application>Microsoft Office Word</Application>
  <DocSecurity>4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of Applicant            :</vt:lpstr>
    </vt:vector>
  </TitlesOfParts>
  <Company/>
  <LinksUpToDate>false</LinksUpToDate>
  <CharactersWithSpaces>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of Applicant            :</dc:title>
  <dc:subject/>
  <dc:creator>system3</dc:creator>
  <cp:keywords/>
  <cp:lastModifiedBy>cloudconvert_1</cp:lastModifiedBy>
  <cp:revision>2</cp:revision>
  <cp:lastPrinted>2015-12-23T10:30:00Z</cp:lastPrinted>
  <dcterms:created xsi:type="dcterms:W3CDTF">2025-10-23T03:08:00Z</dcterms:created>
  <dcterms:modified xsi:type="dcterms:W3CDTF">2025-10-23T03:08:00Z</dcterms:modified>
</cp:coreProperties>
</file>